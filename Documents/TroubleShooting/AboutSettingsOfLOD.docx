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1C6A0" w14:textId="31876E5D" w:rsidR="00A9204E" w:rsidRDefault="00D53C78">
      <w:pPr>
        <w:rPr>
          <w:rFonts w:eastAsia="Meiryo UI"/>
        </w:rPr>
      </w:pPr>
      <w:r>
        <w:rPr>
          <w:rFonts w:eastAsia="Meiryo UI"/>
        </w:rPr>
        <w:t>LOD</w:t>
      </w:r>
      <w:r>
        <w:rPr>
          <w:rFonts w:eastAsia="Meiryo UI" w:hint="eastAsia"/>
        </w:rPr>
        <w:t>の</w:t>
      </w:r>
      <w:r w:rsidR="0002214B">
        <w:rPr>
          <w:rFonts w:eastAsia="Meiryo UI" w:hint="eastAsia"/>
        </w:rPr>
        <w:t>設定の仕方</w:t>
      </w:r>
      <w:r>
        <w:rPr>
          <w:rFonts w:eastAsia="Meiryo UI" w:hint="eastAsia"/>
        </w:rPr>
        <w:t>について</w:t>
      </w:r>
    </w:p>
    <w:p w14:paraId="4DA2B65F" w14:textId="77777777" w:rsidR="00D53C78" w:rsidRPr="0002214B" w:rsidRDefault="00D53C78">
      <w:pPr>
        <w:rPr>
          <w:rFonts w:eastAsia="Meiryo UI"/>
        </w:rPr>
      </w:pPr>
    </w:p>
    <w:p w14:paraId="1BAF0252" w14:textId="0477D8A0" w:rsidR="00D53C78" w:rsidRDefault="00D53C78">
      <w:pPr>
        <w:rPr>
          <w:rFonts w:eastAsia="Meiryo UI"/>
        </w:rPr>
      </w:pPr>
      <w:r>
        <w:rPr>
          <w:rFonts w:eastAsia="Meiryo UI" w:hint="eastAsia"/>
        </w:rPr>
        <w:t>LODとは</w:t>
      </w:r>
      <w:r>
        <w:rPr>
          <w:rFonts w:eastAsia="Meiryo UI"/>
        </w:rPr>
        <w:t>Level Of Detail</w:t>
      </w:r>
      <w:r>
        <w:rPr>
          <w:rFonts w:eastAsia="Meiryo UI" w:hint="eastAsia"/>
        </w:rPr>
        <w:t>の略で　リアルタイム３D表示の世界で一般的な言葉です。</w:t>
      </w:r>
    </w:p>
    <w:p w14:paraId="0E0B92BE" w14:textId="7A1EDDAB" w:rsidR="00D53C78" w:rsidRDefault="00D53C78">
      <w:pPr>
        <w:rPr>
          <w:rFonts w:eastAsia="Meiryo UI"/>
        </w:rPr>
      </w:pPr>
      <w:r>
        <w:rPr>
          <w:rFonts w:eastAsia="Meiryo UI" w:hint="eastAsia"/>
        </w:rPr>
        <w:t>どのように機能するかと言いますと　カメラがオブジェクトに近い場合にポリゴン数が多い詳細なモデルを表示して　カメラがオブジェクトから遠い場合にポリゴン数の少ない粗いモデルを表示する　というように機能します。</w:t>
      </w:r>
    </w:p>
    <w:p w14:paraId="2BEDF51D" w14:textId="77777777" w:rsidR="00D53C78" w:rsidRDefault="00D53C78">
      <w:pPr>
        <w:rPr>
          <w:rFonts w:eastAsia="Meiryo UI"/>
        </w:rPr>
      </w:pPr>
    </w:p>
    <w:p w14:paraId="408B3AD1" w14:textId="6FB91F2D" w:rsidR="00D53C78" w:rsidRDefault="00D53C78">
      <w:pPr>
        <w:rPr>
          <w:rFonts w:eastAsia="Meiryo UI"/>
        </w:rPr>
      </w:pPr>
      <w:r>
        <w:rPr>
          <w:rFonts w:eastAsia="Meiryo UI" w:hint="eastAsia"/>
        </w:rPr>
        <w:t>LODの仕掛けがあると　遠いオブジェクトの表示が軽くなるので　表示全体としても速くなります。</w:t>
      </w:r>
    </w:p>
    <w:p w14:paraId="2F6FFDAA" w14:textId="5A4D60F8" w:rsidR="00D53C78" w:rsidRDefault="00D53C78">
      <w:pPr>
        <w:rPr>
          <w:rFonts w:eastAsia="Meiryo UI"/>
        </w:rPr>
      </w:pPr>
      <w:r>
        <w:rPr>
          <w:rFonts w:eastAsia="Meiryo UI" w:hint="eastAsia"/>
        </w:rPr>
        <w:t>LODによってどのくらい表示が速くなるかについては　LODモデルの作り方次第、LODの距離の設定次第です。</w:t>
      </w:r>
    </w:p>
    <w:p w14:paraId="12DAD20E" w14:textId="77777777" w:rsidR="00D53C78" w:rsidRDefault="00D53C78">
      <w:pPr>
        <w:rPr>
          <w:rFonts w:eastAsia="Meiryo UI"/>
        </w:rPr>
      </w:pPr>
    </w:p>
    <w:p w14:paraId="72661399" w14:textId="165ED7E2" w:rsidR="00D53C78" w:rsidRDefault="00D53C78">
      <w:pPr>
        <w:rPr>
          <w:rFonts w:eastAsia="Meiryo UI"/>
        </w:rPr>
      </w:pPr>
      <w:proofErr w:type="spellStart"/>
      <w:r>
        <w:rPr>
          <w:rFonts w:eastAsia="Meiryo UI" w:hint="eastAsia"/>
        </w:rPr>
        <w:t>A</w:t>
      </w:r>
      <w:r>
        <w:rPr>
          <w:rFonts w:eastAsia="Meiryo UI"/>
        </w:rPr>
        <w:t>dditiveIK</w:t>
      </w:r>
      <w:proofErr w:type="spellEnd"/>
      <w:r>
        <w:rPr>
          <w:rFonts w:eastAsia="Meiryo UI" w:hint="eastAsia"/>
        </w:rPr>
        <w:t xml:space="preserve">　1</w:t>
      </w:r>
      <w:r>
        <w:rPr>
          <w:rFonts w:eastAsia="Meiryo UI"/>
        </w:rPr>
        <w:t>.0.0.2</w:t>
      </w:r>
      <w:r>
        <w:rPr>
          <w:rFonts w:eastAsia="Meiryo UI" w:hint="eastAsia"/>
        </w:rPr>
        <w:t>からL</w:t>
      </w:r>
      <w:r>
        <w:rPr>
          <w:rFonts w:eastAsia="Meiryo UI"/>
        </w:rPr>
        <w:t>OD</w:t>
      </w:r>
      <w:r>
        <w:rPr>
          <w:rFonts w:eastAsia="Meiryo UI" w:hint="eastAsia"/>
        </w:rPr>
        <w:t>に対応しています。</w:t>
      </w:r>
    </w:p>
    <w:p w14:paraId="55453E05" w14:textId="0E1383D4" w:rsidR="00D53C78" w:rsidRDefault="00D53C78">
      <w:pPr>
        <w:rPr>
          <w:rFonts w:eastAsia="Meiryo UI"/>
        </w:rPr>
      </w:pPr>
      <w:r>
        <w:rPr>
          <w:rFonts w:eastAsia="Meiryo UI" w:hint="eastAsia"/>
        </w:rPr>
        <w:t>F</w:t>
      </w:r>
      <w:r>
        <w:rPr>
          <w:rFonts w:eastAsia="Meiryo UI"/>
        </w:rPr>
        <w:t>BX</w:t>
      </w:r>
      <w:r>
        <w:rPr>
          <w:rFonts w:eastAsia="Meiryo UI" w:hint="eastAsia"/>
        </w:rPr>
        <w:t>ファイルにそれ用の仕様はあるのですが　書き出し側がどのようにしているかなどが分かりませんでした。</w:t>
      </w:r>
    </w:p>
    <w:p w14:paraId="3B39A3B1" w14:textId="77777777" w:rsidR="00D53C78" w:rsidRDefault="00D53C78">
      <w:pPr>
        <w:rPr>
          <w:rFonts w:eastAsia="Meiryo UI"/>
        </w:rPr>
      </w:pPr>
      <w:r>
        <w:rPr>
          <w:rFonts w:eastAsia="Meiryo UI" w:hint="eastAsia"/>
        </w:rPr>
        <w:t>よって今回はメッシュの名前によるLODを実装しました。</w:t>
      </w:r>
    </w:p>
    <w:p w14:paraId="3CCF6D79" w14:textId="0AA07C95" w:rsidR="00D53C78" w:rsidRDefault="00D53C78">
      <w:pPr>
        <w:rPr>
          <w:rFonts w:eastAsia="Meiryo UI"/>
        </w:rPr>
      </w:pPr>
      <w:r>
        <w:rPr>
          <w:rFonts w:eastAsia="Meiryo UI" w:hint="eastAsia"/>
        </w:rPr>
        <w:t>詳細度は２段階と３段階の２種類の混在に対応。</w:t>
      </w:r>
    </w:p>
    <w:p w14:paraId="012D1638" w14:textId="010F7025" w:rsidR="00D53C78" w:rsidRDefault="00D53C78">
      <w:pPr>
        <w:rPr>
          <w:rFonts w:eastAsia="Meiryo UI"/>
        </w:rPr>
      </w:pPr>
      <w:r>
        <w:rPr>
          <w:rFonts w:eastAsia="Meiryo UI" w:hint="eastAsia"/>
        </w:rPr>
        <w:t>２段階LODの場合は　(任意名)_</w:t>
      </w:r>
      <w:r>
        <w:rPr>
          <w:rFonts w:eastAsia="Meiryo UI"/>
        </w:rPr>
        <w:t>LOD0</w:t>
      </w:r>
      <w:r>
        <w:rPr>
          <w:rFonts w:eastAsia="Meiryo UI" w:hint="eastAsia"/>
        </w:rPr>
        <w:t>という名前と</w:t>
      </w:r>
      <w:r>
        <w:rPr>
          <w:rFonts w:eastAsia="Meiryo UI" w:hint="eastAsia"/>
        </w:rPr>
        <w:t>(任意名)</w:t>
      </w:r>
      <w:r>
        <w:rPr>
          <w:rFonts w:eastAsia="Meiryo UI" w:hint="eastAsia"/>
        </w:rPr>
        <w:t>_</w:t>
      </w:r>
      <w:r>
        <w:rPr>
          <w:rFonts w:eastAsia="Meiryo UI"/>
        </w:rPr>
        <w:t>LOD1</w:t>
      </w:r>
      <w:r>
        <w:rPr>
          <w:rFonts w:eastAsia="Meiryo UI" w:hint="eastAsia"/>
        </w:rPr>
        <w:t>というメッシュ名で　あらかじめメッシュを書き出しておきます。</w:t>
      </w:r>
    </w:p>
    <w:p w14:paraId="12811377" w14:textId="0CAFE046" w:rsidR="00D53C78" w:rsidRDefault="00D53C78">
      <w:pPr>
        <w:rPr>
          <w:rFonts w:eastAsia="Meiryo UI"/>
        </w:rPr>
      </w:pPr>
      <w:r>
        <w:rPr>
          <w:rFonts w:eastAsia="Meiryo UI" w:hint="eastAsia"/>
        </w:rPr>
        <w:t>L</w:t>
      </w:r>
      <w:r>
        <w:rPr>
          <w:rFonts w:eastAsia="Meiryo UI"/>
        </w:rPr>
        <w:t>OD0</w:t>
      </w:r>
      <w:r>
        <w:rPr>
          <w:rFonts w:eastAsia="Meiryo UI" w:hint="eastAsia"/>
        </w:rPr>
        <w:t>が近距離、L</w:t>
      </w:r>
      <w:r>
        <w:rPr>
          <w:rFonts w:eastAsia="Meiryo UI"/>
        </w:rPr>
        <w:t>OD1</w:t>
      </w:r>
      <w:r>
        <w:rPr>
          <w:rFonts w:eastAsia="Meiryo UI" w:hint="eastAsia"/>
        </w:rPr>
        <w:t>が遠距離となります。</w:t>
      </w:r>
    </w:p>
    <w:p w14:paraId="55496263" w14:textId="4E6F01F1" w:rsidR="00D53C78" w:rsidRDefault="00D53C78">
      <w:pPr>
        <w:rPr>
          <w:rFonts w:eastAsia="Meiryo UI"/>
        </w:rPr>
      </w:pPr>
      <w:r>
        <w:rPr>
          <w:rFonts w:eastAsia="Meiryo UI" w:hint="eastAsia"/>
        </w:rPr>
        <w:t xml:space="preserve">３段階の場合は　</w:t>
      </w:r>
      <w:r>
        <w:rPr>
          <w:rFonts w:eastAsia="Meiryo UI" w:hint="eastAsia"/>
        </w:rPr>
        <w:t>(任意名)</w:t>
      </w:r>
      <w:r>
        <w:rPr>
          <w:rFonts w:eastAsia="Meiryo UI"/>
        </w:rPr>
        <w:t xml:space="preserve">_LOD0, </w:t>
      </w:r>
      <w:r>
        <w:rPr>
          <w:rFonts w:eastAsia="Meiryo UI" w:hint="eastAsia"/>
        </w:rPr>
        <w:t>(任意名)</w:t>
      </w:r>
      <w:r>
        <w:rPr>
          <w:rFonts w:eastAsia="Meiryo UI" w:hint="eastAsia"/>
        </w:rPr>
        <w:t>_</w:t>
      </w:r>
      <w:r>
        <w:rPr>
          <w:rFonts w:eastAsia="Meiryo UI"/>
        </w:rPr>
        <w:t xml:space="preserve">LOD1, </w:t>
      </w:r>
      <w:r>
        <w:rPr>
          <w:rFonts w:eastAsia="Meiryo UI" w:hint="eastAsia"/>
        </w:rPr>
        <w:t>(任意名)</w:t>
      </w:r>
      <w:r>
        <w:rPr>
          <w:rFonts w:eastAsia="Meiryo UI"/>
        </w:rPr>
        <w:t>_LOD2</w:t>
      </w:r>
      <w:r>
        <w:rPr>
          <w:rFonts w:eastAsia="Meiryo UI" w:hint="eastAsia"/>
        </w:rPr>
        <w:t>のような名前で書き出しておきます。</w:t>
      </w:r>
    </w:p>
    <w:p w14:paraId="4B81EFDC" w14:textId="6312E553" w:rsidR="00D53C78" w:rsidRDefault="00D53C78">
      <w:pPr>
        <w:rPr>
          <w:rFonts w:eastAsia="Meiryo UI"/>
        </w:rPr>
      </w:pPr>
      <w:r>
        <w:rPr>
          <w:rFonts w:eastAsia="Meiryo UI" w:hint="eastAsia"/>
        </w:rPr>
        <w:t>２段階の場合も３段階の場合も</w:t>
      </w:r>
      <w:r>
        <w:rPr>
          <w:rFonts w:eastAsia="Meiryo UI" w:hint="eastAsia"/>
        </w:rPr>
        <w:t>(任意名)</w:t>
      </w:r>
      <w:r>
        <w:rPr>
          <w:rFonts w:eastAsia="Meiryo UI" w:hint="eastAsia"/>
        </w:rPr>
        <w:t>の部分はLODグループごとに共通にします。</w:t>
      </w:r>
    </w:p>
    <w:p w14:paraId="4F0A9252" w14:textId="77777777" w:rsidR="00D53C78" w:rsidRDefault="00D53C78">
      <w:pPr>
        <w:rPr>
          <w:rFonts w:eastAsia="Meiryo UI"/>
        </w:rPr>
      </w:pPr>
    </w:p>
    <w:p w14:paraId="79E58747" w14:textId="06933485" w:rsidR="00D53C78" w:rsidRDefault="00D53C78">
      <w:pPr>
        <w:rPr>
          <w:rFonts w:eastAsia="Meiryo UI"/>
        </w:rPr>
      </w:pPr>
      <w:r>
        <w:rPr>
          <w:rFonts w:eastAsia="Meiryo UI" w:hint="eastAsia"/>
        </w:rPr>
        <w:t>図１に</w:t>
      </w:r>
      <w:proofErr w:type="spellStart"/>
      <w:r>
        <w:rPr>
          <w:rFonts w:eastAsia="Meiryo UI" w:hint="eastAsia"/>
        </w:rPr>
        <w:t>A</w:t>
      </w:r>
      <w:r>
        <w:rPr>
          <w:rFonts w:eastAsia="Meiryo UI"/>
        </w:rPr>
        <w:t>dditiveIK</w:t>
      </w:r>
      <w:proofErr w:type="spellEnd"/>
      <w:r>
        <w:rPr>
          <w:rFonts w:eastAsia="Meiryo UI" w:hint="eastAsia"/>
        </w:rPr>
        <w:t>での設定画面を示します。</w:t>
      </w:r>
    </w:p>
    <w:p w14:paraId="6EEC850C" w14:textId="7FCD06E4" w:rsidR="00D53C78" w:rsidRDefault="00D53C78">
      <w:pPr>
        <w:rPr>
          <w:rFonts w:eastAsia="Meiryo UI"/>
        </w:rPr>
      </w:pPr>
      <w:r>
        <w:rPr>
          <w:rFonts w:eastAsia="Meiryo UI"/>
          <w:noProof/>
        </w:rPr>
        <w:drawing>
          <wp:inline distT="0" distB="0" distL="0" distR="0" wp14:anchorId="05E9C6BF" wp14:editId="3EC05545">
            <wp:extent cx="5727700" cy="2905760"/>
            <wp:effectExtent l="0" t="0" r="6350" b="8890"/>
            <wp:docPr id="213453241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2905760"/>
                    </a:xfrm>
                    <a:prstGeom prst="rect">
                      <a:avLst/>
                    </a:prstGeom>
                    <a:noFill/>
                    <a:ln>
                      <a:noFill/>
                    </a:ln>
                  </pic:spPr>
                </pic:pic>
              </a:graphicData>
            </a:graphic>
          </wp:inline>
        </w:drawing>
      </w:r>
    </w:p>
    <w:p w14:paraId="2C8FA758" w14:textId="3724A513" w:rsidR="00D53C78" w:rsidRDefault="00D53C78">
      <w:pPr>
        <w:rPr>
          <w:rFonts w:eastAsia="Meiryo UI"/>
        </w:rPr>
      </w:pPr>
      <w:r>
        <w:rPr>
          <w:rFonts w:eastAsia="Meiryo UI" w:hint="eastAsia"/>
        </w:rPr>
        <w:t xml:space="preserve">図１：LOD設定画面　</w:t>
      </w:r>
      <w:proofErr w:type="spellStart"/>
      <w:r>
        <w:rPr>
          <w:rFonts w:eastAsia="Meiryo UI" w:hint="eastAsia"/>
        </w:rPr>
        <w:t>P</w:t>
      </w:r>
      <w:r>
        <w:rPr>
          <w:rFonts w:eastAsia="Meiryo UI"/>
        </w:rPr>
        <w:t>rojAndLOD</w:t>
      </w:r>
      <w:proofErr w:type="spellEnd"/>
      <w:r>
        <w:rPr>
          <w:rFonts w:eastAsia="Meiryo UI" w:hint="eastAsia"/>
        </w:rPr>
        <w:t>プレートメニュー</w:t>
      </w:r>
    </w:p>
    <w:p w14:paraId="55202669" w14:textId="77777777" w:rsidR="00D53C78" w:rsidRDefault="00D53C78">
      <w:pPr>
        <w:rPr>
          <w:rFonts w:eastAsia="Meiryo UI"/>
        </w:rPr>
      </w:pPr>
    </w:p>
    <w:p w14:paraId="1FAB0476" w14:textId="4EA83561" w:rsidR="00D53C78" w:rsidRDefault="00D53C78">
      <w:pPr>
        <w:rPr>
          <w:rFonts w:eastAsia="Meiryo UI"/>
        </w:rPr>
      </w:pPr>
      <w:r>
        <w:rPr>
          <w:rFonts w:eastAsia="Meiryo UI" w:hint="eastAsia"/>
        </w:rPr>
        <w:lastRenderedPageBreak/>
        <w:t>LOD設定画面では　透視変換設定とLOD距離設定を設定します。</w:t>
      </w:r>
    </w:p>
    <w:p w14:paraId="23F917F3" w14:textId="5BAB6AFF" w:rsidR="00D53C78" w:rsidRDefault="00D53C78">
      <w:pPr>
        <w:rPr>
          <w:rFonts w:eastAsia="Meiryo UI"/>
        </w:rPr>
      </w:pPr>
      <w:r>
        <w:rPr>
          <w:rFonts w:eastAsia="Meiryo UI" w:hint="eastAsia"/>
        </w:rPr>
        <w:t>カメラから一番近い距離N</w:t>
      </w:r>
      <w:r>
        <w:rPr>
          <w:rFonts w:eastAsia="Meiryo UI"/>
        </w:rPr>
        <w:t>ear</w:t>
      </w:r>
      <w:r>
        <w:rPr>
          <w:rFonts w:eastAsia="Meiryo UI" w:hint="eastAsia"/>
        </w:rPr>
        <w:t>とカメラから一番遠い距離F</w:t>
      </w:r>
      <w:r>
        <w:rPr>
          <w:rFonts w:eastAsia="Meiryo UI"/>
        </w:rPr>
        <w:t>ar</w:t>
      </w:r>
      <w:r>
        <w:rPr>
          <w:rFonts w:eastAsia="Meiryo UI" w:hint="eastAsia"/>
        </w:rPr>
        <w:t>を設定します。</w:t>
      </w:r>
    </w:p>
    <w:p w14:paraId="2D238CA9" w14:textId="40B162E4" w:rsidR="00D53C78" w:rsidRDefault="00D53C78">
      <w:pPr>
        <w:rPr>
          <w:rFonts w:eastAsia="Meiryo UI"/>
        </w:rPr>
      </w:pPr>
      <w:r>
        <w:rPr>
          <w:rFonts w:eastAsia="Meiryo UI" w:hint="eastAsia"/>
        </w:rPr>
        <w:t>F</w:t>
      </w:r>
      <w:r>
        <w:rPr>
          <w:rFonts w:eastAsia="Meiryo UI"/>
        </w:rPr>
        <w:t>ar</w:t>
      </w:r>
      <w:r>
        <w:rPr>
          <w:rFonts w:eastAsia="Meiryo UI" w:hint="eastAsia"/>
        </w:rPr>
        <w:t>はN</w:t>
      </w:r>
      <w:r>
        <w:rPr>
          <w:rFonts w:eastAsia="Meiryo UI"/>
        </w:rPr>
        <w:t>ear</w:t>
      </w:r>
      <w:r>
        <w:rPr>
          <w:rFonts w:eastAsia="Meiryo UI" w:hint="eastAsia"/>
        </w:rPr>
        <w:t>より大きく、N</w:t>
      </w:r>
      <w:r>
        <w:rPr>
          <w:rFonts w:eastAsia="Meiryo UI"/>
        </w:rPr>
        <w:t>ear</w:t>
      </w:r>
      <w:r>
        <w:rPr>
          <w:rFonts w:eastAsia="Meiryo UI" w:hint="eastAsia"/>
        </w:rPr>
        <w:t>は不具合が出ない程度に大きく、F</w:t>
      </w:r>
      <w:r>
        <w:rPr>
          <w:rFonts w:eastAsia="Meiryo UI"/>
        </w:rPr>
        <w:t>ar</w:t>
      </w:r>
      <w:r>
        <w:rPr>
          <w:rFonts w:eastAsia="Meiryo UI" w:hint="eastAsia"/>
        </w:rPr>
        <w:t>は不具合が出ない程度に小さくするのが綺麗に表示するコツです。オブジェクト同士の距離が近いものが置いてあるシーンにおいてN</w:t>
      </w:r>
      <w:r>
        <w:rPr>
          <w:rFonts w:eastAsia="Meiryo UI"/>
        </w:rPr>
        <w:t>ear</w:t>
      </w:r>
      <w:r>
        <w:rPr>
          <w:rFonts w:eastAsia="Meiryo UI" w:hint="eastAsia"/>
        </w:rPr>
        <w:t>とF</w:t>
      </w:r>
      <w:r>
        <w:rPr>
          <w:rFonts w:eastAsia="Meiryo UI"/>
        </w:rPr>
        <w:t>ar</w:t>
      </w:r>
      <w:r>
        <w:rPr>
          <w:rFonts w:eastAsia="Meiryo UI" w:hint="eastAsia"/>
        </w:rPr>
        <w:t>の設定は見栄えにかなり影響します。</w:t>
      </w:r>
    </w:p>
    <w:p w14:paraId="55DA27A0" w14:textId="3BB3B4E7" w:rsidR="00D53C78" w:rsidRDefault="00D53C78">
      <w:pPr>
        <w:rPr>
          <w:rFonts w:eastAsia="Meiryo UI"/>
        </w:rPr>
      </w:pPr>
      <w:r>
        <w:rPr>
          <w:rFonts w:eastAsia="Meiryo UI" w:hint="eastAsia"/>
        </w:rPr>
        <w:t>視野角F</w:t>
      </w:r>
      <w:r>
        <w:rPr>
          <w:rFonts w:eastAsia="Meiryo UI"/>
        </w:rPr>
        <w:t>OV</w:t>
      </w:r>
      <w:r>
        <w:rPr>
          <w:rFonts w:eastAsia="Meiryo UI" w:hint="eastAsia"/>
        </w:rPr>
        <w:t>は小さいほど描画オブジェクト数が少なくなって速くなります。</w:t>
      </w:r>
    </w:p>
    <w:p w14:paraId="5EC69661" w14:textId="17EEC2FE" w:rsidR="00D53C78" w:rsidRDefault="00D53C78">
      <w:pPr>
        <w:rPr>
          <w:rFonts w:eastAsia="Meiryo UI"/>
        </w:rPr>
      </w:pPr>
      <w:r>
        <w:rPr>
          <w:rFonts w:eastAsia="Meiryo UI" w:hint="eastAsia"/>
        </w:rPr>
        <w:t>F</w:t>
      </w:r>
      <w:r>
        <w:rPr>
          <w:rFonts w:eastAsia="Meiryo UI"/>
        </w:rPr>
        <w:t>OV</w:t>
      </w:r>
      <w:r>
        <w:rPr>
          <w:rFonts w:eastAsia="Meiryo UI" w:hint="eastAsia"/>
        </w:rPr>
        <w:t>が大きいほど奥行き感が出ます。</w:t>
      </w:r>
    </w:p>
    <w:p w14:paraId="56C9178E" w14:textId="77777777" w:rsidR="00D53C78" w:rsidRPr="00D53C78" w:rsidRDefault="00D53C78">
      <w:pPr>
        <w:rPr>
          <w:rFonts w:eastAsia="Meiryo UI" w:hint="eastAsia"/>
        </w:rPr>
      </w:pPr>
    </w:p>
    <w:p w14:paraId="0414E058" w14:textId="18748CEC" w:rsidR="00D53C78" w:rsidRDefault="00D53C78">
      <w:pPr>
        <w:rPr>
          <w:rFonts w:eastAsia="Meiryo UI"/>
        </w:rPr>
      </w:pPr>
      <w:r>
        <w:rPr>
          <w:rFonts w:eastAsia="Meiryo UI" w:hint="eastAsia"/>
        </w:rPr>
        <w:t>それぞれのLODが遠くて見えなくなる距離をスライダーで設定します。</w:t>
      </w:r>
    </w:p>
    <w:p w14:paraId="52C0AD56" w14:textId="78378072" w:rsidR="00D53C78" w:rsidRDefault="00D53C78">
      <w:pPr>
        <w:rPr>
          <w:rFonts w:eastAsia="Meiryo UI"/>
        </w:rPr>
      </w:pPr>
      <w:r>
        <w:rPr>
          <w:rFonts w:eastAsia="Meiryo UI" w:hint="eastAsia"/>
        </w:rPr>
        <w:t>この際の距離は　透視設定(</w:t>
      </w:r>
      <w:r>
        <w:rPr>
          <w:rFonts w:eastAsia="Meiryo UI"/>
        </w:rPr>
        <w:t>Projection Settings)</w:t>
      </w:r>
      <w:r>
        <w:rPr>
          <w:rFonts w:eastAsia="Meiryo UI" w:hint="eastAsia"/>
        </w:rPr>
        <w:t>のF</w:t>
      </w:r>
      <w:r>
        <w:rPr>
          <w:rFonts w:eastAsia="Meiryo UI"/>
        </w:rPr>
        <w:t>ar</w:t>
      </w:r>
      <w:r>
        <w:rPr>
          <w:rFonts w:eastAsia="Meiryo UI" w:hint="eastAsia"/>
        </w:rPr>
        <w:t>の距離に掛ける係数として設定します。</w:t>
      </w:r>
    </w:p>
    <w:p w14:paraId="45866B49" w14:textId="361FD715" w:rsidR="00D53C78" w:rsidRDefault="00D53C78">
      <w:pPr>
        <w:rPr>
          <w:rFonts w:eastAsia="Meiryo UI"/>
        </w:rPr>
      </w:pPr>
      <w:r>
        <w:rPr>
          <w:rFonts w:eastAsia="Meiryo UI" w:hint="eastAsia"/>
        </w:rPr>
        <w:t>例えば２段階LODにおいて　L</w:t>
      </w:r>
      <w:r>
        <w:rPr>
          <w:rFonts w:eastAsia="Meiryo UI"/>
        </w:rPr>
        <w:t>OD0</w:t>
      </w:r>
      <w:r>
        <w:rPr>
          <w:rFonts w:eastAsia="Meiryo UI" w:hint="eastAsia"/>
        </w:rPr>
        <w:t>の距離を0</w:t>
      </w:r>
      <w:r>
        <w:rPr>
          <w:rFonts w:eastAsia="Meiryo UI"/>
        </w:rPr>
        <w:t>.1</w:t>
      </w:r>
      <w:r>
        <w:rPr>
          <w:rFonts w:eastAsia="Meiryo UI" w:hint="eastAsia"/>
        </w:rPr>
        <w:t>、L</w:t>
      </w:r>
      <w:r>
        <w:rPr>
          <w:rFonts w:eastAsia="Meiryo UI"/>
        </w:rPr>
        <w:t>OD1</w:t>
      </w:r>
      <w:r>
        <w:rPr>
          <w:rFonts w:eastAsia="Meiryo UI" w:hint="eastAsia"/>
        </w:rPr>
        <w:t>の距離を1</w:t>
      </w:r>
      <w:r>
        <w:rPr>
          <w:rFonts w:eastAsia="Meiryo UI"/>
        </w:rPr>
        <w:t>.0</w:t>
      </w:r>
      <w:r>
        <w:rPr>
          <w:rFonts w:eastAsia="Meiryo UI" w:hint="eastAsia"/>
        </w:rPr>
        <w:t>にすると</w:t>
      </w:r>
    </w:p>
    <w:p w14:paraId="3804F077" w14:textId="12C9A14A" w:rsidR="00D53C78" w:rsidRDefault="00D53C78">
      <w:pPr>
        <w:rPr>
          <w:rFonts w:eastAsia="Meiryo UI"/>
        </w:rPr>
      </w:pPr>
      <w:r>
        <w:rPr>
          <w:rFonts w:eastAsia="Meiryo UI" w:hint="eastAsia"/>
        </w:rPr>
        <w:t>F</w:t>
      </w:r>
      <w:r>
        <w:rPr>
          <w:rFonts w:eastAsia="Meiryo UI"/>
        </w:rPr>
        <w:t>ar</w:t>
      </w:r>
      <w:r>
        <w:rPr>
          <w:rFonts w:eastAsia="Meiryo UI" w:hint="eastAsia"/>
        </w:rPr>
        <w:t>が</w:t>
      </w:r>
      <w:r>
        <w:rPr>
          <w:rFonts w:eastAsia="Meiryo UI"/>
        </w:rPr>
        <w:t>10000</w:t>
      </w:r>
      <w:r>
        <w:rPr>
          <w:rFonts w:eastAsia="Meiryo UI" w:hint="eastAsia"/>
        </w:rPr>
        <w:t>の場合　カメラとオブジェクトの距離が1</w:t>
      </w:r>
      <w:r>
        <w:rPr>
          <w:rFonts w:eastAsia="Meiryo UI"/>
        </w:rPr>
        <w:t>0000 x 0.1</w:t>
      </w:r>
      <w:r>
        <w:rPr>
          <w:rFonts w:eastAsia="Meiryo UI" w:hint="eastAsia"/>
        </w:rPr>
        <w:t>までは詳細なモデルが表示されます。</w:t>
      </w:r>
    </w:p>
    <w:p w14:paraId="1FEDBB91" w14:textId="6917909C" w:rsidR="00D53C78" w:rsidRDefault="00D53C78">
      <w:pPr>
        <w:rPr>
          <w:rFonts w:eastAsia="Meiryo UI" w:hint="eastAsia"/>
        </w:rPr>
      </w:pPr>
      <w:r>
        <w:rPr>
          <w:rFonts w:eastAsia="Meiryo UI" w:hint="eastAsia"/>
        </w:rPr>
        <w:t>それより遠い場合はLOD1が表示されます</w:t>
      </w:r>
    </w:p>
    <w:p w14:paraId="03C117F8" w14:textId="72FE9247" w:rsidR="00D53C78" w:rsidRDefault="00D53C78">
      <w:pPr>
        <w:rPr>
          <w:rFonts w:eastAsia="Meiryo UI"/>
        </w:rPr>
      </w:pPr>
      <w:r>
        <w:rPr>
          <w:rFonts w:eastAsia="Meiryo UI" w:hint="eastAsia"/>
        </w:rPr>
        <w:t>カメラとオブジェクトの距離が1</w:t>
      </w:r>
      <w:r>
        <w:rPr>
          <w:rFonts w:eastAsia="Meiryo UI"/>
        </w:rPr>
        <w:t>0000 x 0.1</w:t>
      </w:r>
      <w:r>
        <w:rPr>
          <w:rFonts w:eastAsia="Meiryo UI" w:hint="eastAsia"/>
        </w:rPr>
        <w:t>から1</w:t>
      </w:r>
      <w:r>
        <w:rPr>
          <w:rFonts w:eastAsia="Meiryo UI"/>
        </w:rPr>
        <w:t>0000 x 1.0</w:t>
      </w:r>
      <w:r>
        <w:rPr>
          <w:rFonts w:eastAsia="Meiryo UI" w:hint="eastAsia"/>
        </w:rPr>
        <w:t>までは粗いモデルが表示されます。</w:t>
      </w:r>
    </w:p>
    <w:p w14:paraId="1E9A6D71" w14:textId="69C55123" w:rsidR="00D53C78" w:rsidRDefault="00D53C78">
      <w:pPr>
        <w:rPr>
          <w:rFonts w:eastAsia="Meiryo UI"/>
        </w:rPr>
      </w:pPr>
    </w:p>
    <w:p w14:paraId="3E605D5E" w14:textId="71AB5767" w:rsidR="00D53C78" w:rsidRDefault="00D53C78">
      <w:pPr>
        <w:rPr>
          <w:rFonts w:eastAsia="Meiryo UI"/>
        </w:rPr>
      </w:pPr>
    </w:p>
    <w:p w14:paraId="2201476C" w14:textId="61CD3939" w:rsidR="00D53C78" w:rsidRDefault="00D53C78">
      <w:pPr>
        <w:rPr>
          <w:rFonts w:eastAsia="Meiryo UI"/>
        </w:rPr>
      </w:pPr>
      <w:r>
        <w:rPr>
          <w:rFonts w:eastAsia="Meiryo UI" w:hint="eastAsia"/>
        </w:rPr>
        <w:t>図１をみるとわかりますが　２段階LODと３段階LODの距離は別々に設定します。</w:t>
      </w:r>
    </w:p>
    <w:p w14:paraId="74AACDDF" w14:textId="77777777" w:rsidR="00D53C78" w:rsidRDefault="00D53C78">
      <w:pPr>
        <w:rPr>
          <w:rFonts w:eastAsia="Meiryo UI"/>
        </w:rPr>
      </w:pPr>
    </w:p>
    <w:p w14:paraId="0353BA3C" w14:textId="77777777" w:rsidR="00D53C78" w:rsidRPr="00D53C78" w:rsidRDefault="00D53C78">
      <w:pPr>
        <w:rPr>
          <w:rFonts w:eastAsia="Meiryo UI" w:hint="eastAsia"/>
        </w:rPr>
      </w:pPr>
    </w:p>
    <w:sectPr w:rsidR="00D53C78" w:rsidRPr="00D53C78" w:rsidSect="001B664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3DEA2" w14:textId="77777777" w:rsidR="00966326" w:rsidRDefault="00966326" w:rsidP="001E678E">
      <w:r>
        <w:separator/>
      </w:r>
    </w:p>
  </w:endnote>
  <w:endnote w:type="continuationSeparator" w:id="0">
    <w:p w14:paraId="73BD18A7" w14:textId="77777777" w:rsidR="00966326" w:rsidRDefault="00966326" w:rsidP="001E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altName w:val="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F4011" w14:textId="77777777" w:rsidR="00966326" w:rsidRDefault="00966326" w:rsidP="001E678E">
      <w:r>
        <w:separator/>
      </w:r>
    </w:p>
  </w:footnote>
  <w:footnote w:type="continuationSeparator" w:id="0">
    <w:p w14:paraId="245722F0" w14:textId="77777777" w:rsidR="00966326" w:rsidRDefault="00966326" w:rsidP="001E6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BE6749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7EB8E09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0101F5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646BAB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FE0B0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A2F5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E2B71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2AD7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DC8D9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658E07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290B43"/>
    <w:multiLevelType w:val="multilevel"/>
    <w:tmpl w:val="0409001D"/>
    <w:styleLink w:val="1ai"/>
    <w:lvl w:ilvl="0">
      <w:start w:val="1"/>
      <w:numFmt w:val="decimal"/>
      <w:lvlText w:val="%1)"/>
      <w:lvlJc w:val="left"/>
      <w:pPr>
        <w:ind w:left="360" w:hanging="360"/>
      </w:pPr>
      <w:rPr>
        <w:rFonts w:ascii="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E07C65"/>
    <w:multiLevelType w:val="multilevel"/>
    <w:tmpl w:val="0409001F"/>
    <w:styleLink w:val="111111"/>
    <w:lvl w:ilvl="0">
      <w:start w:val="1"/>
      <w:numFmt w:val="decimal"/>
      <w:lvlText w:val="%1."/>
      <w:lvlJc w:val="left"/>
      <w:pPr>
        <w:ind w:left="360" w:hanging="360"/>
      </w:pPr>
      <w:rPr>
        <w:rFonts w:ascii="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記事 %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94D4917"/>
    <w:multiLevelType w:val="multilevel"/>
    <w:tmpl w:val="04090023"/>
    <w:styleLink w:val="a1"/>
    <w:lvl w:ilvl="0">
      <w:start w:val="1"/>
      <w:numFmt w:val="upperRoman"/>
      <w:lvlText w:val="文章 %1."/>
      <w:lvlJc w:val="left"/>
      <w:pPr>
        <w:ind w:left="0" w:firstLine="0"/>
      </w:pPr>
      <w:rPr>
        <w:rFonts w:ascii="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記事%1。"/>
      <w:lvlJc w:val="left"/>
      <w:pPr>
        <w:ind w:left="0" w:firstLine="0"/>
      </w:pPr>
    </w:lvl>
    <w:lvl w:ilvl="1">
      <w:start w:val="1"/>
      <w:numFmt w:val="decimalZero"/>
      <w:isLgl/>
      <w:lvlText w:val="セクション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446270415">
    <w:abstractNumId w:val="22"/>
  </w:num>
  <w:num w:numId="2" w16cid:durableId="267784550">
    <w:abstractNumId w:val="14"/>
  </w:num>
  <w:num w:numId="3" w16cid:durableId="1024286204">
    <w:abstractNumId w:val="10"/>
  </w:num>
  <w:num w:numId="4" w16cid:durableId="1486970804">
    <w:abstractNumId w:val="24"/>
  </w:num>
  <w:num w:numId="5" w16cid:durableId="556161965">
    <w:abstractNumId w:val="15"/>
  </w:num>
  <w:num w:numId="6" w16cid:durableId="1276786857">
    <w:abstractNumId w:val="18"/>
  </w:num>
  <w:num w:numId="7" w16cid:durableId="657461756">
    <w:abstractNumId w:val="20"/>
  </w:num>
  <w:num w:numId="8" w16cid:durableId="1557005342">
    <w:abstractNumId w:val="9"/>
  </w:num>
  <w:num w:numId="9" w16cid:durableId="1087383193">
    <w:abstractNumId w:val="7"/>
  </w:num>
  <w:num w:numId="10" w16cid:durableId="559905779">
    <w:abstractNumId w:val="6"/>
  </w:num>
  <w:num w:numId="11" w16cid:durableId="1534342403">
    <w:abstractNumId w:val="5"/>
  </w:num>
  <w:num w:numId="12" w16cid:durableId="1068727182">
    <w:abstractNumId w:val="4"/>
  </w:num>
  <w:num w:numId="13" w16cid:durableId="1116296898">
    <w:abstractNumId w:val="8"/>
  </w:num>
  <w:num w:numId="14" w16cid:durableId="22050417">
    <w:abstractNumId w:val="3"/>
  </w:num>
  <w:num w:numId="15" w16cid:durableId="1526599237">
    <w:abstractNumId w:val="2"/>
  </w:num>
  <w:num w:numId="16" w16cid:durableId="758906884">
    <w:abstractNumId w:val="1"/>
  </w:num>
  <w:num w:numId="17" w16cid:durableId="176042165">
    <w:abstractNumId w:val="0"/>
  </w:num>
  <w:num w:numId="18" w16cid:durableId="2095936734">
    <w:abstractNumId w:val="16"/>
  </w:num>
  <w:num w:numId="19" w16cid:durableId="2107799870">
    <w:abstractNumId w:val="17"/>
  </w:num>
  <w:num w:numId="20" w16cid:durableId="354506103">
    <w:abstractNumId w:val="23"/>
  </w:num>
  <w:num w:numId="21" w16cid:durableId="1967004001">
    <w:abstractNumId w:val="19"/>
  </w:num>
  <w:num w:numId="22" w16cid:durableId="769201721">
    <w:abstractNumId w:val="13"/>
  </w:num>
  <w:num w:numId="23" w16cid:durableId="300424060">
    <w:abstractNumId w:val="25"/>
  </w:num>
  <w:num w:numId="24" w16cid:durableId="1606184880">
    <w:abstractNumId w:val="12"/>
  </w:num>
  <w:num w:numId="25" w16cid:durableId="1695493373">
    <w:abstractNumId w:val="11"/>
  </w:num>
  <w:num w:numId="26" w16cid:durableId="130666644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C78"/>
    <w:rsid w:val="0002214B"/>
    <w:rsid w:val="001B664C"/>
    <w:rsid w:val="001E678E"/>
    <w:rsid w:val="00247B89"/>
    <w:rsid w:val="004E108E"/>
    <w:rsid w:val="00645252"/>
    <w:rsid w:val="006D3D74"/>
    <w:rsid w:val="0083569A"/>
    <w:rsid w:val="00966326"/>
    <w:rsid w:val="00A9204E"/>
    <w:rsid w:val="00D53C78"/>
    <w:rsid w:val="00DC2CC1"/>
    <w:rsid w:val="00EE59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77C5A4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E678E"/>
    <w:rPr>
      <w:rFonts w:ascii="Meiryo UI" w:hAnsi="Meiryo UI"/>
    </w:rPr>
  </w:style>
  <w:style w:type="paragraph" w:styleId="1">
    <w:name w:val="heading 1"/>
    <w:basedOn w:val="a2"/>
    <w:next w:val="a2"/>
    <w:link w:val="10"/>
    <w:uiPriority w:val="9"/>
    <w:qFormat/>
    <w:rsid w:val="001E678E"/>
    <w:pPr>
      <w:keepNext/>
      <w:keepLines/>
      <w:spacing w:before="240"/>
      <w:outlineLvl w:val="0"/>
    </w:pPr>
    <w:rPr>
      <w:rFonts w:eastAsiaTheme="majorEastAsia" w:cstheme="majorBidi"/>
      <w:color w:val="1F4E79" w:themeColor="accent1" w:themeShade="80"/>
      <w:sz w:val="32"/>
      <w:szCs w:val="32"/>
    </w:rPr>
  </w:style>
  <w:style w:type="paragraph" w:styleId="21">
    <w:name w:val="heading 2"/>
    <w:basedOn w:val="a2"/>
    <w:next w:val="a2"/>
    <w:link w:val="22"/>
    <w:uiPriority w:val="9"/>
    <w:unhideWhenUsed/>
    <w:qFormat/>
    <w:rsid w:val="001E678E"/>
    <w:pPr>
      <w:keepNext/>
      <w:keepLines/>
      <w:spacing w:before="40"/>
      <w:outlineLvl w:val="1"/>
    </w:pPr>
    <w:rPr>
      <w:rFonts w:eastAsiaTheme="majorEastAsia" w:cstheme="majorBidi"/>
      <w:color w:val="1F4E79" w:themeColor="accent1" w:themeShade="80"/>
      <w:sz w:val="26"/>
      <w:szCs w:val="26"/>
    </w:rPr>
  </w:style>
  <w:style w:type="paragraph" w:styleId="31">
    <w:name w:val="heading 3"/>
    <w:basedOn w:val="a2"/>
    <w:next w:val="a2"/>
    <w:link w:val="32"/>
    <w:uiPriority w:val="9"/>
    <w:unhideWhenUsed/>
    <w:qFormat/>
    <w:rsid w:val="001E678E"/>
    <w:pPr>
      <w:keepNext/>
      <w:keepLines/>
      <w:spacing w:before="40"/>
      <w:outlineLvl w:val="2"/>
    </w:pPr>
    <w:rPr>
      <w:rFonts w:eastAsiaTheme="majorEastAsia" w:cstheme="majorBidi"/>
      <w:color w:val="1F4D78" w:themeColor="accent1" w:themeShade="7F"/>
      <w:sz w:val="24"/>
      <w:szCs w:val="24"/>
    </w:rPr>
  </w:style>
  <w:style w:type="paragraph" w:styleId="41">
    <w:name w:val="heading 4"/>
    <w:basedOn w:val="a2"/>
    <w:next w:val="a2"/>
    <w:link w:val="42"/>
    <w:uiPriority w:val="9"/>
    <w:unhideWhenUsed/>
    <w:qFormat/>
    <w:rsid w:val="001E678E"/>
    <w:pPr>
      <w:keepNext/>
      <w:keepLines/>
      <w:spacing w:before="40"/>
      <w:outlineLvl w:val="3"/>
    </w:pPr>
    <w:rPr>
      <w:rFonts w:eastAsiaTheme="majorEastAsia" w:cstheme="majorBidi"/>
      <w:i/>
      <w:iCs/>
      <w:color w:val="1F4E79" w:themeColor="accent1" w:themeShade="80"/>
    </w:rPr>
  </w:style>
  <w:style w:type="paragraph" w:styleId="51">
    <w:name w:val="heading 5"/>
    <w:basedOn w:val="a2"/>
    <w:next w:val="a2"/>
    <w:link w:val="52"/>
    <w:uiPriority w:val="9"/>
    <w:unhideWhenUsed/>
    <w:qFormat/>
    <w:rsid w:val="001E678E"/>
    <w:pPr>
      <w:keepNext/>
      <w:keepLines/>
      <w:spacing w:before="40"/>
      <w:outlineLvl w:val="4"/>
    </w:pPr>
    <w:rPr>
      <w:rFonts w:eastAsiaTheme="majorEastAsia" w:cstheme="majorBidi"/>
      <w:color w:val="1F4E79" w:themeColor="accent1" w:themeShade="80"/>
    </w:rPr>
  </w:style>
  <w:style w:type="paragraph" w:styleId="6">
    <w:name w:val="heading 6"/>
    <w:basedOn w:val="a2"/>
    <w:next w:val="a2"/>
    <w:link w:val="60"/>
    <w:uiPriority w:val="9"/>
    <w:unhideWhenUsed/>
    <w:qFormat/>
    <w:rsid w:val="001E678E"/>
    <w:pPr>
      <w:keepNext/>
      <w:keepLines/>
      <w:spacing w:before="40"/>
      <w:outlineLvl w:val="5"/>
    </w:pPr>
    <w:rPr>
      <w:rFonts w:eastAsiaTheme="majorEastAsia" w:cstheme="majorBidi"/>
      <w:color w:val="1F4D78" w:themeColor="accent1" w:themeShade="7F"/>
    </w:rPr>
  </w:style>
  <w:style w:type="paragraph" w:styleId="7">
    <w:name w:val="heading 7"/>
    <w:basedOn w:val="a2"/>
    <w:next w:val="a2"/>
    <w:link w:val="70"/>
    <w:uiPriority w:val="9"/>
    <w:unhideWhenUsed/>
    <w:qFormat/>
    <w:rsid w:val="001E678E"/>
    <w:pPr>
      <w:keepNext/>
      <w:keepLines/>
      <w:spacing w:before="40"/>
      <w:outlineLvl w:val="6"/>
    </w:pPr>
    <w:rPr>
      <w:rFonts w:eastAsiaTheme="majorEastAsia" w:cstheme="majorBidi"/>
      <w:i/>
      <w:iCs/>
      <w:color w:val="1F4D78" w:themeColor="accent1" w:themeShade="7F"/>
    </w:rPr>
  </w:style>
  <w:style w:type="paragraph" w:styleId="8">
    <w:name w:val="heading 8"/>
    <w:basedOn w:val="a2"/>
    <w:next w:val="a2"/>
    <w:link w:val="80"/>
    <w:uiPriority w:val="9"/>
    <w:unhideWhenUsed/>
    <w:qFormat/>
    <w:rsid w:val="001E678E"/>
    <w:pPr>
      <w:keepNext/>
      <w:keepLines/>
      <w:spacing w:before="40"/>
      <w:outlineLvl w:val="7"/>
    </w:pPr>
    <w:rPr>
      <w:rFonts w:eastAsiaTheme="majorEastAsia" w:cstheme="majorBidi"/>
      <w:color w:val="272727" w:themeColor="text1" w:themeTint="D8"/>
      <w:szCs w:val="21"/>
    </w:rPr>
  </w:style>
  <w:style w:type="paragraph" w:styleId="9">
    <w:name w:val="heading 9"/>
    <w:basedOn w:val="a2"/>
    <w:next w:val="a2"/>
    <w:link w:val="90"/>
    <w:uiPriority w:val="9"/>
    <w:unhideWhenUsed/>
    <w:qFormat/>
    <w:rsid w:val="001E678E"/>
    <w:pPr>
      <w:keepNext/>
      <w:keepLines/>
      <w:spacing w:before="40"/>
      <w:outlineLvl w:val="8"/>
    </w:pPr>
    <w:rPr>
      <w:rFonts w:eastAsiaTheme="majorEastAsia"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9"/>
    <w:rsid w:val="001E678E"/>
    <w:rPr>
      <w:rFonts w:ascii="Meiryo UI" w:eastAsiaTheme="majorEastAsia" w:hAnsi="Meiryo UI" w:cstheme="majorBidi"/>
      <w:color w:val="1F4E79" w:themeColor="accent1" w:themeShade="80"/>
      <w:sz w:val="32"/>
      <w:szCs w:val="32"/>
    </w:rPr>
  </w:style>
  <w:style w:type="character" w:customStyle="1" w:styleId="22">
    <w:name w:val="見出し 2 (文字)"/>
    <w:basedOn w:val="a3"/>
    <w:link w:val="21"/>
    <w:uiPriority w:val="9"/>
    <w:rsid w:val="001E678E"/>
    <w:rPr>
      <w:rFonts w:ascii="Meiryo UI" w:eastAsiaTheme="majorEastAsia" w:hAnsi="Meiryo UI" w:cstheme="majorBidi"/>
      <w:color w:val="1F4E79" w:themeColor="accent1" w:themeShade="80"/>
      <w:sz w:val="26"/>
      <w:szCs w:val="26"/>
    </w:rPr>
  </w:style>
  <w:style w:type="character" w:customStyle="1" w:styleId="32">
    <w:name w:val="見出し 3 (文字)"/>
    <w:basedOn w:val="a3"/>
    <w:link w:val="31"/>
    <w:uiPriority w:val="9"/>
    <w:rsid w:val="001E678E"/>
    <w:rPr>
      <w:rFonts w:ascii="Meiryo UI" w:eastAsiaTheme="majorEastAsia" w:hAnsi="Meiryo UI" w:cstheme="majorBidi"/>
      <w:color w:val="1F4D78" w:themeColor="accent1" w:themeShade="7F"/>
      <w:sz w:val="24"/>
      <w:szCs w:val="24"/>
    </w:rPr>
  </w:style>
  <w:style w:type="character" w:customStyle="1" w:styleId="42">
    <w:name w:val="見出し 4 (文字)"/>
    <w:basedOn w:val="a3"/>
    <w:link w:val="41"/>
    <w:uiPriority w:val="9"/>
    <w:rsid w:val="001E678E"/>
    <w:rPr>
      <w:rFonts w:ascii="Meiryo UI" w:eastAsiaTheme="majorEastAsia" w:hAnsi="Meiryo UI" w:cstheme="majorBidi"/>
      <w:i/>
      <w:iCs/>
      <w:color w:val="1F4E79" w:themeColor="accent1" w:themeShade="80"/>
    </w:rPr>
  </w:style>
  <w:style w:type="character" w:customStyle="1" w:styleId="52">
    <w:name w:val="見出し 5 (文字)"/>
    <w:basedOn w:val="a3"/>
    <w:link w:val="51"/>
    <w:uiPriority w:val="9"/>
    <w:rsid w:val="001E678E"/>
    <w:rPr>
      <w:rFonts w:ascii="Meiryo UI" w:eastAsiaTheme="majorEastAsia" w:hAnsi="Meiryo UI" w:cstheme="majorBidi"/>
      <w:color w:val="1F4E79" w:themeColor="accent1" w:themeShade="80"/>
    </w:rPr>
  </w:style>
  <w:style w:type="character" w:customStyle="1" w:styleId="60">
    <w:name w:val="見出し 6 (文字)"/>
    <w:basedOn w:val="a3"/>
    <w:link w:val="6"/>
    <w:uiPriority w:val="9"/>
    <w:rsid w:val="001E678E"/>
    <w:rPr>
      <w:rFonts w:ascii="Meiryo UI" w:eastAsiaTheme="majorEastAsia" w:hAnsi="Meiryo UI" w:cstheme="majorBidi"/>
      <w:color w:val="1F4D78" w:themeColor="accent1" w:themeShade="7F"/>
    </w:rPr>
  </w:style>
  <w:style w:type="character" w:customStyle="1" w:styleId="70">
    <w:name w:val="見出し 7 (文字)"/>
    <w:basedOn w:val="a3"/>
    <w:link w:val="7"/>
    <w:uiPriority w:val="9"/>
    <w:rsid w:val="001E678E"/>
    <w:rPr>
      <w:rFonts w:ascii="Meiryo UI" w:eastAsiaTheme="majorEastAsia" w:hAnsi="Meiryo UI" w:cstheme="majorBidi"/>
      <w:i/>
      <w:iCs/>
      <w:color w:val="1F4D78" w:themeColor="accent1" w:themeShade="7F"/>
    </w:rPr>
  </w:style>
  <w:style w:type="character" w:customStyle="1" w:styleId="80">
    <w:name w:val="見出し 8 (文字)"/>
    <w:basedOn w:val="a3"/>
    <w:link w:val="8"/>
    <w:uiPriority w:val="9"/>
    <w:rsid w:val="001E678E"/>
    <w:rPr>
      <w:rFonts w:ascii="Meiryo UI" w:eastAsiaTheme="majorEastAsia" w:hAnsi="Meiryo UI" w:cstheme="majorBidi"/>
      <w:color w:val="272727" w:themeColor="text1" w:themeTint="D8"/>
      <w:szCs w:val="21"/>
    </w:rPr>
  </w:style>
  <w:style w:type="character" w:customStyle="1" w:styleId="90">
    <w:name w:val="見出し 9 (文字)"/>
    <w:basedOn w:val="a3"/>
    <w:link w:val="9"/>
    <w:uiPriority w:val="9"/>
    <w:rsid w:val="001E678E"/>
    <w:rPr>
      <w:rFonts w:ascii="Meiryo UI" w:eastAsiaTheme="majorEastAsia" w:hAnsi="Meiryo UI" w:cstheme="majorBidi"/>
      <w:i/>
      <w:iCs/>
      <w:color w:val="272727" w:themeColor="text1" w:themeTint="D8"/>
      <w:szCs w:val="21"/>
    </w:rPr>
  </w:style>
  <w:style w:type="paragraph" w:styleId="a6">
    <w:name w:val="Title"/>
    <w:basedOn w:val="a2"/>
    <w:next w:val="a2"/>
    <w:link w:val="a7"/>
    <w:uiPriority w:val="10"/>
    <w:qFormat/>
    <w:rsid w:val="001E678E"/>
    <w:pPr>
      <w:contextualSpacing/>
    </w:pPr>
    <w:rPr>
      <w:rFonts w:eastAsiaTheme="majorEastAsia" w:cstheme="majorBidi"/>
      <w:spacing w:val="-10"/>
      <w:kern w:val="28"/>
      <w:sz w:val="56"/>
      <w:szCs w:val="56"/>
    </w:rPr>
  </w:style>
  <w:style w:type="character" w:customStyle="1" w:styleId="a7">
    <w:name w:val="表題 (文字)"/>
    <w:basedOn w:val="a3"/>
    <w:link w:val="a6"/>
    <w:uiPriority w:val="10"/>
    <w:rsid w:val="001E678E"/>
    <w:rPr>
      <w:rFonts w:ascii="Meiryo UI" w:eastAsiaTheme="majorEastAsia" w:hAnsi="Meiryo UI" w:cstheme="majorBidi"/>
      <w:spacing w:val="-10"/>
      <w:kern w:val="28"/>
      <w:sz w:val="56"/>
      <w:szCs w:val="56"/>
    </w:rPr>
  </w:style>
  <w:style w:type="paragraph" w:styleId="a8">
    <w:name w:val="Subtitle"/>
    <w:basedOn w:val="a2"/>
    <w:next w:val="a2"/>
    <w:link w:val="a9"/>
    <w:uiPriority w:val="11"/>
    <w:qFormat/>
    <w:rsid w:val="001E678E"/>
    <w:pPr>
      <w:numPr>
        <w:ilvl w:val="1"/>
      </w:numPr>
    </w:pPr>
    <w:rPr>
      <w:rFonts w:eastAsiaTheme="minorEastAsia"/>
      <w:color w:val="5A5A5A" w:themeColor="text1" w:themeTint="A5"/>
      <w:spacing w:val="15"/>
    </w:rPr>
  </w:style>
  <w:style w:type="character" w:customStyle="1" w:styleId="a9">
    <w:name w:val="副題 (文字)"/>
    <w:basedOn w:val="a3"/>
    <w:link w:val="a8"/>
    <w:uiPriority w:val="11"/>
    <w:rsid w:val="001E678E"/>
    <w:rPr>
      <w:rFonts w:ascii="Meiryo UI" w:eastAsiaTheme="minorEastAsia" w:hAnsi="Meiryo UI"/>
      <w:color w:val="5A5A5A" w:themeColor="text1" w:themeTint="A5"/>
      <w:spacing w:val="15"/>
    </w:rPr>
  </w:style>
  <w:style w:type="character" w:styleId="aa">
    <w:name w:val="Subtle Emphasis"/>
    <w:basedOn w:val="a3"/>
    <w:uiPriority w:val="19"/>
    <w:qFormat/>
    <w:rsid w:val="001E678E"/>
    <w:rPr>
      <w:rFonts w:ascii="Meiryo UI" w:eastAsia="Meiryo UI" w:hAnsi="Meiryo UI"/>
      <w:i/>
      <w:iCs/>
      <w:color w:val="404040" w:themeColor="text1" w:themeTint="BF"/>
    </w:rPr>
  </w:style>
  <w:style w:type="character" w:styleId="ab">
    <w:name w:val="Emphasis"/>
    <w:basedOn w:val="a3"/>
    <w:uiPriority w:val="20"/>
    <w:qFormat/>
    <w:rsid w:val="001E678E"/>
    <w:rPr>
      <w:rFonts w:ascii="Meiryo UI" w:eastAsia="Meiryo UI" w:hAnsi="Meiryo UI"/>
      <w:i/>
      <w:iCs/>
    </w:rPr>
  </w:style>
  <w:style w:type="character" w:styleId="23">
    <w:name w:val="Intense Emphasis"/>
    <w:basedOn w:val="a3"/>
    <w:uiPriority w:val="21"/>
    <w:qFormat/>
    <w:rsid w:val="001E678E"/>
    <w:rPr>
      <w:rFonts w:ascii="Meiryo UI" w:eastAsia="Meiryo UI" w:hAnsi="Meiryo UI"/>
      <w:i/>
      <w:iCs/>
      <w:color w:val="1F4E79" w:themeColor="accent1" w:themeShade="80"/>
    </w:rPr>
  </w:style>
  <w:style w:type="character" w:styleId="ac">
    <w:name w:val="Strong"/>
    <w:basedOn w:val="a3"/>
    <w:uiPriority w:val="22"/>
    <w:qFormat/>
    <w:rsid w:val="001E678E"/>
    <w:rPr>
      <w:rFonts w:ascii="Meiryo UI" w:eastAsia="Meiryo UI" w:hAnsi="Meiryo UI"/>
      <w:b/>
      <w:bCs/>
    </w:rPr>
  </w:style>
  <w:style w:type="paragraph" w:styleId="ad">
    <w:name w:val="Quote"/>
    <w:basedOn w:val="a2"/>
    <w:next w:val="a2"/>
    <w:link w:val="ae"/>
    <w:uiPriority w:val="29"/>
    <w:qFormat/>
    <w:rsid w:val="001E678E"/>
    <w:pPr>
      <w:spacing w:before="200"/>
      <w:ind w:left="864" w:right="864"/>
      <w:jc w:val="center"/>
    </w:pPr>
    <w:rPr>
      <w:rFonts w:eastAsia="Meiryo UI"/>
      <w:i/>
      <w:iCs/>
      <w:color w:val="404040" w:themeColor="text1" w:themeTint="BF"/>
    </w:rPr>
  </w:style>
  <w:style w:type="character" w:customStyle="1" w:styleId="ae">
    <w:name w:val="引用文 (文字)"/>
    <w:basedOn w:val="a3"/>
    <w:link w:val="ad"/>
    <w:uiPriority w:val="29"/>
    <w:rsid w:val="001E678E"/>
    <w:rPr>
      <w:rFonts w:ascii="Meiryo UI" w:eastAsia="Meiryo UI" w:hAnsi="Meiryo UI"/>
      <w:i/>
      <w:iCs/>
      <w:color w:val="404040" w:themeColor="text1" w:themeTint="BF"/>
    </w:rPr>
  </w:style>
  <w:style w:type="paragraph" w:styleId="24">
    <w:name w:val="Intense Quote"/>
    <w:basedOn w:val="a2"/>
    <w:next w:val="a2"/>
    <w:link w:val="25"/>
    <w:uiPriority w:val="30"/>
    <w:qFormat/>
    <w:rsid w:val="001E678E"/>
    <w:pPr>
      <w:pBdr>
        <w:top w:val="single" w:sz="4" w:space="10" w:color="1F4E79" w:themeColor="accent1" w:themeShade="80"/>
        <w:bottom w:val="single" w:sz="4" w:space="10" w:color="1F4E79" w:themeColor="accent1" w:themeShade="80"/>
      </w:pBdr>
      <w:spacing w:before="360" w:after="360"/>
      <w:ind w:left="864" w:right="864"/>
      <w:jc w:val="center"/>
    </w:pPr>
    <w:rPr>
      <w:rFonts w:eastAsia="Meiryo UI"/>
      <w:i/>
      <w:iCs/>
      <w:color w:val="1F4E79" w:themeColor="accent1" w:themeShade="80"/>
    </w:rPr>
  </w:style>
  <w:style w:type="character" w:customStyle="1" w:styleId="25">
    <w:name w:val="引用文 2 (文字)"/>
    <w:basedOn w:val="a3"/>
    <w:link w:val="24"/>
    <w:uiPriority w:val="30"/>
    <w:rsid w:val="001E678E"/>
    <w:rPr>
      <w:rFonts w:ascii="Meiryo UI" w:eastAsia="Meiryo UI" w:hAnsi="Meiryo UI"/>
      <w:i/>
      <w:iCs/>
      <w:color w:val="1F4E79" w:themeColor="accent1" w:themeShade="80"/>
    </w:rPr>
  </w:style>
  <w:style w:type="character" w:styleId="af">
    <w:name w:val="Subtle Reference"/>
    <w:basedOn w:val="a3"/>
    <w:uiPriority w:val="31"/>
    <w:qFormat/>
    <w:rsid w:val="001E678E"/>
    <w:rPr>
      <w:rFonts w:ascii="Meiryo UI" w:eastAsia="Meiryo UI" w:hAnsi="Meiryo UI"/>
      <w:smallCaps/>
      <w:color w:val="5A5A5A" w:themeColor="text1" w:themeTint="A5"/>
    </w:rPr>
  </w:style>
  <w:style w:type="character" w:styleId="26">
    <w:name w:val="Intense Reference"/>
    <w:basedOn w:val="a3"/>
    <w:uiPriority w:val="32"/>
    <w:qFormat/>
    <w:rsid w:val="001E678E"/>
    <w:rPr>
      <w:rFonts w:ascii="Meiryo UI" w:eastAsia="Meiryo UI" w:hAnsi="Meiryo UI"/>
      <w:b/>
      <w:bCs/>
      <w:caps w:val="0"/>
      <w:smallCaps/>
      <w:color w:val="1F4E79" w:themeColor="accent1" w:themeShade="80"/>
      <w:spacing w:val="5"/>
    </w:rPr>
  </w:style>
  <w:style w:type="character" w:styleId="af0">
    <w:name w:val="Book Title"/>
    <w:basedOn w:val="a3"/>
    <w:uiPriority w:val="33"/>
    <w:qFormat/>
    <w:rsid w:val="001E678E"/>
    <w:rPr>
      <w:rFonts w:ascii="Meiryo UI" w:eastAsia="Meiryo UI" w:hAnsi="Meiryo UI"/>
      <w:b/>
      <w:bCs/>
      <w:i/>
      <w:iCs/>
      <w:spacing w:val="5"/>
    </w:rPr>
  </w:style>
  <w:style w:type="character" w:styleId="af1">
    <w:name w:val="Hyperlink"/>
    <w:basedOn w:val="a3"/>
    <w:uiPriority w:val="99"/>
    <w:unhideWhenUsed/>
    <w:rsid w:val="001E678E"/>
    <w:rPr>
      <w:rFonts w:ascii="Meiryo UI" w:eastAsia="Meiryo UI" w:hAnsi="Meiryo UI"/>
      <w:color w:val="1F4E79" w:themeColor="accent1" w:themeShade="80"/>
      <w:u w:val="single"/>
    </w:rPr>
  </w:style>
  <w:style w:type="character" w:styleId="af2">
    <w:name w:val="FollowedHyperlink"/>
    <w:basedOn w:val="a3"/>
    <w:uiPriority w:val="99"/>
    <w:unhideWhenUsed/>
    <w:rsid w:val="001E678E"/>
    <w:rPr>
      <w:rFonts w:ascii="Meiryo UI" w:eastAsia="Meiryo UI" w:hAnsi="Meiryo UI"/>
      <w:color w:val="954F72" w:themeColor="followedHyperlink"/>
      <w:u w:val="single"/>
    </w:rPr>
  </w:style>
  <w:style w:type="paragraph" w:styleId="af3">
    <w:name w:val="caption"/>
    <w:basedOn w:val="a2"/>
    <w:next w:val="a2"/>
    <w:uiPriority w:val="35"/>
    <w:unhideWhenUsed/>
    <w:qFormat/>
    <w:rsid w:val="001E678E"/>
    <w:pPr>
      <w:spacing w:after="200"/>
    </w:pPr>
    <w:rPr>
      <w:rFonts w:eastAsia="Meiryo UI"/>
      <w:i/>
      <w:iCs/>
      <w:color w:val="44546A" w:themeColor="text2"/>
      <w:szCs w:val="18"/>
    </w:rPr>
  </w:style>
  <w:style w:type="paragraph" w:styleId="af4">
    <w:name w:val="Balloon Text"/>
    <w:basedOn w:val="a2"/>
    <w:link w:val="af5"/>
    <w:uiPriority w:val="99"/>
    <w:semiHidden/>
    <w:unhideWhenUsed/>
    <w:rsid w:val="001E678E"/>
    <w:rPr>
      <w:rFonts w:eastAsia="Meiryo UI" w:cs="Segoe UI"/>
      <w:szCs w:val="18"/>
    </w:rPr>
  </w:style>
  <w:style w:type="character" w:customStyle="1" w:styleId="af5">
    <w:name w:val="吹き出し (文字)"/>
    <w:basedOn w:val="a3"/>
    <w:link w:val="af4"/>
    <w:uiPriority w:val="99"/>
    <w:semiHidden/>
    <w:rsid w:val="001E678E"/>
    <w:rPr>
      <w:rFonts w:ascii="Meiryo UI" w:eastAsia="Meiryo UI" w:hAnsi="Meiryo UI" w:cs="Segoe UI"/>
      <w:szCs w:val="18"/>
    </w:rPr>
  </w:style>
  <w:style w:type="paragraph" w:styleId="af6">
    <w:name w:val="Block Text"/>
    <w:basedOn w:val="a2"/>
    <w:uiPriority w:val="99"/>
    <w:semiHidden/>
    <w:unhideWhenUsed/>
    <w:rsid w:val="001E678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33">
    <w:name w:val="Body Text 3"/>
    <w:basedOn w:val="a2"/>
    <w:link w:val="34"/>
    <w:uiPriority w:val="99"/>
    <w:semiHidden/>
    <w:unhideWhenUsed/>
    <w:rsid w:val="001E678E"/>
    <w:pPr>
      <w:spacing w:after="120"/>
    </w:pPr>
    <w:rPr>
      <w:rFonts w:eastAsia="Meiryo UI"/>
      <w:szCs w:val="16"/>
    </w:rPr>
  </w:style>
  <w:style w:type="character" w:customStyle="1" w:styleId="34">
    <w:name w:val="本文 3 (文字)"/>
    <w:basedOn w:val="a3"/>
    <w:link w:val="33"/>
    <w:uiPriority w:val="99"/>
    <w:semiHidden/>
    <w:rsid w:val="001E678E"/>
    <w:rPr>
      <w:rFonts w:ascii="Meiryo UI" w:eastAsia="Meiryo UI" w:hAnsi="Meiryo UI"/>
      <w:szCs w:val="16"/>
    </w:rPr>
  </w:style>
  <w:style w:type="paragraph" w:styleId="35">
    <w:name w:val="Body Text Indent 3"/>
    <w:basedOn w:val="a2"/>
    <w:link w:val="36"/>
    <w:uiPriority w:val="99"/>
    <w:semiHidden/>
    <w:unhideWhenUsed/>
    <w:rsid w:val="001E678E"/>
    <w:pPr>
      <w:spacing w:after="120"/>
      <w:ind w:left="360"/>
    </w:pPr>
    <w:rPr>
      <w:rFonts w:eastAsia="Meiryo UI"/>
      <w:szCs w:val="16"/>
    </w:rPr>
  </w:style>
  <w:style w:type="character" w:customStyle="1" w:styleId="36">
    <w:name w:val="本文インデント 3 (文字)"/>
    <w:basedOn w:val="a3"/>
    <w:link w:val="35"/>
    <w:uiPriority w:val="99"/>
    <w:semiHidden/>
    <w:rsid w:val="001E678E"/>
    <w:rPr>
      <w:rFonts w:ascii="Meiryo UI" w:eastAsia="Meiryo UI" w:hAnsi="Meiryo UI"/>
      <w:szCs w:val="16"/>
    </w:rPr>
  </w:style>
  <w:style w:type="character" w:styleId="af7">
    <w:name w:val="annotation reference"/>
    <w:basedOn w:val="a3"/>
    <w:uiPriority w:val="99"/>
    <w:semiHidden/>
    <w:unhideWhenUsed/>
    <w:rsid w:val="001E678E"/>
    <w:rPr>
      <w:rFonts w:ascii="Meiryo UI" w:eastAsia="Meiryo UI" w:hAnsi="Meiryo UI"/>
      <w:sz w:val="22"/>
      <w:szCs w:val="16"/>
    </w:rPr>
  </w:style>
  <w:style w:type="paragraph" w:styleId="af8">
    <w:name w:val="annotation text"/>
    <w:basedOn w:val="a2"/>
    <w:link w:val="af9"/>
    <w:uiPriority w:val="99"/>
    <w:semiHidden/>
    <w:unhideWhenUsed/>
    <w:rsid w:val="001E678E"/>
    <w:rPr>
      <w:rFonts w:eastAsia="Meiryo UI"/>
      <w:szCs w:val="20"/>
    </w:rPr>
  </w:style>
  <w:style w:type="character" w:customStyle="1" w:styleId="af9">
    <w:name w:val="コメント文字列 (文字)"/>
    <w:basedOn w:val="a3"/>
    <w:link w:val="af8"/>
    <w:uiPriority w:val="99"/>
    <w:semiHidden/>
    <w:rsid w:val="001E678E"/>
    <w:rPr>
      <w:rFonts w:ascii="Meiryo UI" w:eastAsia="Meiryo UI" w:hAnsi="Meiryo UI"/>
      <w:szCs w:val="20"/>
    </w:rPr>
  </w:style>
  <w:style w:type="paragraph" w:styleId="afa">
    <w:name w:val="annotation subject"/>
    <w:basedOn w:val="af8"/>
    <w:next w:val="af8"/>
    <w:link w:val="afb"/>
    <w:uiPriority w:val="99"/>
    <w:semiHidden/>
    <w:unhideWhenUsed/>
    <w:rsid w:val="001E678E"/>
    <w:rPr>
      <w:b/>
      <w:bCs/>
    </w:rPr>
  </w:style>
  <w:style w:type="character" w:customStyle="1" w:styleId="afb">
    <w:name w:val="コメント内容 (文字)"/>
    <w:basedOn w:val="af9"/>
    <w:link w:val="afa"/>
    <w:uiPriority w:val="99"/>
    <w:semiHidden/>
    <w:rsid w:val="001E678E"/>
    <w:rPr>
      <w:rFonts w:ascii="Meiryo UI" w:eastAsia="Meiryo UI" w:hAnsi="Meiryo UI"/>
      <w:b/>
      <w:bCs/>
      <w:szCs w:val="20"/>
    </w:rPr>
  </w:style>
  <w:style w:type="paragraph" w:styleId="afc">
    <w:name w:val="Document Map"/>
    <w:basedOn w:val="a2"/>
    <w:link w:val="afd"/>
    <w:uiPriority w:val="99"/>
    <w:semiHidden/>
    <w:unhideWhenUsed/>
    <w:rsid w:val="001E678E"/>
    <w:rPr>
      <w:rFonts w:eastAsia="Meiryo UI" w:cs="Segoe UI"/>
      <w:szCs w:val="16"/>
    </w:rPr>
  </w:style>
  <w:style w:type="character" w:customStyle="1" w:styleId="afd">
    <w:name w:val="見出しマップ (文字)"/>
    <w:basedOn w:val="a3"/>
    <w:link w:val="afc"/>
    <w:uiPriority w:val="99"/>
    <w:semiHidden/>
    <w:rsid w:val="001E678E"/>
    <w:rPr>
      <w:rFonts w:ascii="Meiryo UI" w:eastAsia="Meiryo UI" w:hAnsi="Meiryo UI" w:cs="Segoe UI"/>
      <w:szCs w:val="16"/>
    </w:rPr>
  </w:style>
  <w:style w:type="paragraph" w:styleId="afe">
    <w:name w:val="endnote text"/>
    <w:basedOn w:val="a2"/>
    <w:link w:val="aff"/>
    <w:uiPriority w:val="99"/>
    <w:semiHidden/>
    <w:unhideWhenUsed/>
    <w:rsid w:val="001E678E"/>
    <w:rPr>
      <w:rFonts w:eastAsia="Meiryo UI"/>
      <w:szCs w:val="20"/>
    </w:rPr>
  </w:style>
  <w:style w:type="character" w:customStyle="1" w:styleId="aff">
    <w:name w:val="文末脚注文字列 (文字)"/>
    <w:basedOn w:val="a3"/>
    <w:link w:val="afe"/>
    <w:uiPriority w:val="99"/>
    <w:semiHidden/>
    <w:rsid w:val="001E678E"/>
    <w:rPr>
      <w:rFonts w:ascii="Meiryo UI" w:eastAsia="Meiryo UI" w:hAnsi="Meiryo UI"/>
      <w:szCs w:val="20"/>
    </w:rPr>
  </w:style>
  <w:style w:type="paragraph" w:styleId="aff0">
    <w:name w:val="envelope return"/>
    <w:basedOn w:val="a2"/>
    <w:uiPriority w:val="99"/>
    <w:semiHidden/>
    <w:unhideWhenUsed/>
    <w:rsid w:val="001E678E"/>
    <w:rPr>
      <w:rFonts w:eastAsiaTheme="majorEastAsia" w:cstheme="majorBidi"/>
      <w:szCs w:val="20"/>
    </w:rPr>
  </w:style>
  <w:style w:type="paragraph" w:styleId="aff1">
    <w:name w:val="footnote text"/>
    <w:basedOn w:val="a2"/>
    <w:link w:val="aff2"/>
    <w:uiPriority w:val="99"/>
    <w:semiHidden/>
    <w:unhideWhenUsed/>
    <w:rsid w:val="001E678E"/>
    <w:rPr>
      <w:rFonts w:eastAsia="Meiryo UI"/>
      <w:szCs w:val="20"/>
    </w:rPr>
  </w:style>
  <w:style w:type="character" w:customStyle="1" w:styleId="aff2">
    <w:name w:val="脚注文字列 (文字)"/>
    <w:basedOn w:val="a3"/>
    <w:link w:val="aff1"/>
    <w:uiPriority w:val="99"/>
    <w:semiHidden/>
    <w:rsid w:val="001E678E"/>
    <w:rPr>
      <w:rFonts w:ascii="Meiryo UI" w:eastAsia="Meiryo UI" w:hAnsi="Meiryo UI"/>
      <w:szCs w:val="20"/>
    </w:rPr>
  </w:style>
  <w:style w:type="character" w:styleId="HTML">
    <w:name w:val="HTML Code"/>
    <w:basedOn w:val="a3"/>
    <w:uiPriority w:val="99"/>
    <w:semiHidden/>
    <w:unhideWhenUsed/>
    <w:rsid w:val="001E678E"/>
    <w:rPr>
      <w:rFonts w:ascii="Meiryo UI" w:eastAsia="Meiryo UI" w:hAnsi="Meiryo UI"/>
      <w:sz w:val="22"/>
      <w:szCs w:val="20"/>
    </w:rPr>
  </w:style>
  <w:style w:type="character" w:styleId="HTML0">
    <w:name w:val="HTML Keyboard"/>
    <w:basedOn w:val="a3"/>
    <w:uiPriority w:val="99"/>
    <w:semiHidden/>
    <w:unhideWhenUsed/>
    <w:rsid w:val="001E678E"/>
    <w:rPr>
      <w:rFonts w:ascii="Meiryo UI" w:eastAsia="Meiryo UI" w:hAnsi="Meiryo UI"/>
      <w:sz w:val="22"/>
      <w:szCs w:val="20"/>
    </w:rPr>
  </w:style>
  <w:style w:type="paragraph" w:styleId="HTML1">
    <w:name w:val="HTML Preformatted"/>
    <w:basedOn w:val="a2"/>
    <w:link w:val="HTML2"/>
    <w:uiPriority w:val="99"/>
    <w:semiHidden/>
    <w:unhideWhenUsed/>
    <w:rsid w:val="001E678E"/>
    <w:rPr>
      <w:rFonts w:eastAsia="Meiryo UI"/>
      <w:szCs w:val="20"/>
    </w:rPr>
  </w:style>
  <w:style w:type="character" w:customStyle="1" w:styleId="HTML2">
    <w:name w:val="HTML 書式付き (文字)"/>
    <w:basedOn w:val="a3"/>
    <w:link w:val="HTML1"/>
    <w:uiPriority w:val="99"/>
    <w:semiHidden/>
    <w:rsid w:val="001E678E"/>
    <w:rPr>
      <w:rFonts w:ascii="Meiryo UI" w:eastAsia="Meiryo UI" w:hAnsi="Meiryo UI"/>
      <w:szCs w:val="20"/>
    </w:rPr>
  </w:style>
  <w:style w:type="character" w:styleId="HTML3">
    <w:name w:val="HTML Typewriter"/>
    <w:basedOn w:val="a3"/>
    <w:uiPriority w:val="99"/>
    <w:semiHidden/>
    <w:unhideWhenUsed/>
    <w:rsid w:val="001E678E"/>
    <w:rPr>
      <w:rFonts w:ascii="Meiryo UI" w:eastAsia="Meiryo UI" w:hAnsi="Meiryo UI"/>
      <w:sz w:val="22"/>
      <w:szCs w:val="20"/>
    </w:rPr>
  </w:style>
  <w:style w:type="paragraph" w:styleId="aff3">
    <w:name w:val="macro"/>
    <w:link w:val="aff4"/>
    <w:uiPriority w:val="99"/>
    <w:semiHidden/>
    <w:unhideWhenUsed/>
    <w:rsid w:val="001E678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4">
    <w:name w:val="マクロ文字列 (文字)"/>
    <w:basedOn w:val="a3"/>
    <w:link w:val="aff3"/>
    <w:uiPriority w:val="99"/>
    <w:semiHidden/>
    <w:rsid w:val="001E678E"/>
    <w:rPr>
      <w:rFonts w:ascii="Meiryo UI" w:eastAsia="Meiryo UI" w:hAnsi="Meiryo UI"/>
      <w:szCs w:val="20"/>
    </w:rPr>
  </w:style>
  <w:style w:type="paragraph" w:styleId="aff5">
    <w:name w:val="Plain Text"/>
    <w:basedOn w:val="a2"/>
    <w:link w:val="aff6"/>
    <w:uiPriority w:val="99"/>
    <w:semiHidden/>
    <w:unhideWhenUsed/>
    <w:rsid w:val="001E678E"/>
    <w:rPr>
      <w:rFonts w:eastAsia="Meiryo UI"/>
      <w:szCs w:val="21"/>
    </w:rPr>
  </w:style>
  <w:style w:type="character" w:customStyle="1" w:styleId="aff6">
    <w:name w:val="書式なし (文字)"/>
    <w:basedOn w:val="a3"/>
    <w:link w:val="aff5"/>
    <w:uiPriority w:val="99"/>
    <w:semiHidden/>
    <w:rsid w:val="001E678E"/>
    <w:rPr>
      <w:rFonts w:ascii="Meiryo UI" w:eastAsia="Meiryo UI" w:hAnsi="Meiryo UI"/>
      <w:szCs w:val="21"/>
    </w:rPr>
  </w:style>
  <w:style w:type="character" w:styleId="aff7">
    <w:name w:val="Placeholder Text"/>
    <w:basedOn w:val="a3"/>
    <w:uiPriority w:val="99"/>
    <w:semiHidden/>
    <w:rsid w:val="001E678E"/>
    <w:rPr>
      <w:rFonts w:ascii="Meiryo UI" w:eastAsia="Meiryo UI" w:hAnsi="Meiryo UI"/>
      <w:color w:val="3B3838" w:themeColor="background2" w:themeShade="40"/>
    </w:rPr>
  </w:style>
  <w:style w:type="paragraph" w:styleId="aff8">
    <w:name w:val="header"/>
    <w:basedOn w:val="a2"/>
    <w:link w:val="aff9"/>
    <w:uiPriority w:val="99"/>
    <w:unhideWhenUsed/>
    <w:rsid w:val="001E678E"/>
    <w:rPr>
      <w:rFonts w:eastAsia="Meiryo UI"/>
    </w:rPr>
  </w:style>
  <w:style w:type="character" w:customStyle="1" w:styleId="aff9">
    <w:name w:val="ヘッダー (文字)"/>
    <w:basedOn w:val="a3"/>
    <w:link w:val="aff8"/>
    <w:uiPriority w:val="99"/>
    <w:rsid w:val="001E678E"/>
    <w:rPr>
      <w:rFonts w:ascii="Meiryo UI" w:eastAsia="Meiryo UI" w:hAnsi="Meiryo UI"/>
    </w:rPr>
  </w:style>
  <w:style w:type="paragraph" w:styleId="affa">
    <w:name w:val="footer"/>
    <w:basedOn w:val="a2"/>
    <w:link w:val="affb"/>
    <w:uiPriority w:val="99"/>
    <w:unhideWhenUsed/>
    <w:rsid w:val="001E678E"/>
    <w:rPr>
      <w:rFonts w:eastAsia="Meiryo UI"/>
    </w:rPr>
  </w:style>
  <w:style w:type="character" w:customStyle="1" w:styleId="affb">
    <w:name w:val="フッター (文字)"/>
    <w:basedOn w:val="a3"/>
    <w:link w:val="affa"/>
    <w:uiPriority w:val="99"/>
    <w:rsid w:val="001E678E"/>
    <w:rPr>
      <w:rFonts w:ascii="Meiryo UI" w:eastAsia="Meiryo UI" w:hAnsi="Meiryo UI"/>
    </w:rPr>
  </w:style>
  <w:style w:type="paragraph" w:styleId="91">
    <w:name w:val="toc 9"/>
    <w:basedOn w:val="a2"/>
    <w:next w:val="a2"/>
    <w:autoRedefine/>
    <w:uiPriority w:val="39"/>
    <w:semiHidden/>
    <w:unhideWhenUsed/>
    <w:rsid w:val="001E678E"/>
    <w:pPr>
      <w:spacing w:after="120"/>
      <w:ind w:left="1757"/>
    </w:pPr>
  </w:style>
  <w:style w:type="character" w:styleId="affc">
    <w:name w:val="Mention"/>
    <w:basedOn w:val="a3"/>
    <w:uiPriority w:val="99"/>
    <w:semiHidden/>
    <w:unhideWhenUsed/>
    <w:rsid w:val="001E678E"/>
    <w:rPr>
      <w:rFonts w:ascii="Meiryo UI" w:eastAsia="Meiryo UI" w:hAnsi="Meiryo UI"/>
      <w:color w:val="2B579A"/>
      <w:shd w:val="clear" w:color="auto" w:fill="E1DFDD"/>
    </w:rPr>
  </w:style>
  <w:style w:type="numbering" w:styleId="111111">
    <w:name w:val="Outline List 2"/>
    <w:basedOn w:val="a5"/>
    <w:uiPriority w:val="99"/>
    <w:semiHidden/>
    <w:unhideWhenUsed/>
    <w:rsid w:val="001E678E"/>
    <w:pPr>
      <w:numPr>
        <w:numId w:val="24"/>
      </w:numPr>
    </w:pPr>
  </w:style>
  <w:style w:type="numbering" w:styleId="1ai">
    <w:name w:val="Outline List 1"/>
    <w:basedOn w:val="a5"/>
    <w:uiPriority w:val="99"/>
    <w:semiHidden/>
    <w:unhideWhenUsed/>
    <w:rsid w:val="001E678E"/>
    <w:pPr>
      <w:numPr>
        <w:numId w:val="25"/>
      </w:numPr>
    </w:pPr>
  </w:style>
  <w:style w:type="character" w:styleId="HTML4">
    <w:name w:val="HTML Variable"/>
    <w:basedOn w:val="a3"/>
    <w:uiPriority w:val="99"/>
    <w:semiHidden/>
    <w:unhideWhenUsed/>
    <w:rsid w:val="001E678E"/>
    <w:rPr>
      <w:rFonts w:ascii="Meiryo UI" w:eastAsia="Meiryo UI" w:hAnsi="Meiryo UI"/>
      <w:i/>
      <w:iCs/>
    </w:rPr>
  </w:style>
  <w:style w:type="paragraph" w:styleId="HTML5">
    <w:name w:val="HTML Address"/>
    <w:basedOn w:val="a2"/>
    <w:link w:val="HTML6"/>
    <w:uiPriority w:val="99"/>
    <w:semiHidden/>
    <w:unhideWhenUsed/>
    <w:rsid w:val="001E678E"/>
    <w:rPr>
      <w:rFonts w:eastAsia="Meiryo UI"/>
      <w:i/>
      <w:iCs/>
    </w:rPr>
  </w:style>
  <w:style w:type="character" w:customStyle="1" w:styleId="HTML6">
    <w:name w:val="HTML アドレス (文字)"/>
    <w:basedOn w:val="a3"/>
    <w:link w:val="HTML5"/>
    <w:uiPriority w:val="99"/>
    <w:semiHidden/>
    <w:rsid w:val="001E678E"/>
    <w:rPr>
      <w:rFonts w:ascii="Meiryo UI" w:eastAsia="Meiryo UI" w:hAnsi="Meiryo UI"/>
      <w:i/>
      <w:iCs/>
    </w:rPr>
  </w:style>
  <w:style w:type="character" w:styleId="HTML7">
    <w:name w:val="HTML Definition"/>
    <w:basedOn w:val="a3"/>
    <w:uiPriority w:val="99"/>
    <w:semiHidden/>
    <w:unhideWhenUsed/>
    <w:rsid w:val="001E678E"/>
    <w:rPr>
      <w:rFonts w:ascii="Meiryo UI" w:eastAsia="Meiryo UI" w:hAnsi="Meiryo UI"/>
      <w:i/>
      <w:iCs/>
    </w:rPr>
  </w:style>
  <w:style w:type="character" w:styleId="HTML8">
    <w:name w:val="HTML Cite"/>
    <w:basedOn w:val="a3"/>
    <w:uiPriority w:val="99"/>
    <w:semiHidden/>
    <w:unhideWhenUsed/>
    <w:rsid w:val="001E678E"/>
    <w:rPr>
      <w:rFonts w:ascii="Meiryo UI" w:eastAsia="Meiryo UI" w:hAnsi="Meiryo UI"/>
      <w:i/>
      <w:iCs/>
    </w:rPr>
  </w:style>
  <w:style w:type="character" w:styleId="HTML9">
    <w:name w:val="HTML Sample"/>
    <w:basedOn w:val="a3"/>
    <w:uiPriority w:val="99"/>
    <w:semiHidden/>
    <w:unhideWhenUsed/>
    <w:rsid w:val="001E678E"/>
    <w:rPr>
      <w:rFonts w:ascii="Meiryo UI" w:eastAsia="Meiryo UI" w:hAnsi="Meiryo UI"/>
      <w:sz w:val="24"/>
      <w:szCs w:val="24"/>
    </w:rPr>
  </w:style>
  <w:style w:type="character" w:styleId="HTMLa">
    <w:name w:val="HTML Acronym"/>
    <w:basedOn w:val="a3"/>
    <w:uiPriority w:val="99"/>
    <w:semiHidden/>
    <w:unhideWhenUsed/>
    <w:rsid w:val="001E678E"/>
    <w:rPr>
      <w:rFonts w:ascii="Meiryo UI" w:eastAsia="Meiryo UI" w:hAnsi="Meiryo UI"/>
    </w:rPr>
  </w:style>
  <w:style w:type="paragraph" w:styleId="11">
    <w:name w:val="toc 1"/>
    <w:basedOn w:val="a2"/>
    <w:next w:val="a2"/>
    <w:autoRedefine/>
    <w:uiPriority w:val="39"/>
    <w:semiHidden/>
    <w:unhideWhenUsed/>
    <w:rsid w:val="001E678E"/>
    <w:pPr>
      <w:spacing w:after="100"/>
    </w:pPr>
  </w:style>
  <w:style w:type="paragraph" w:styleId="27">
    <w:name w:val="toc 2"/>
    <w:basedOn w:val="a2"/>
    <w:next w:val="a2"/>
    <w:autoRedefine/>
    <w:uiPriority w:val="39"/>
    <w:semiHidden/>
    <w:unhideWhenUsed/>
    <w:rsid w:val="001E678E"/>
    <w:pPr>
      <w:spacing w:after="100"/>
      <w:ind w:left="220"/>
    </w:pPr>
  </w:style>
  <w:style w:type="paragraph" w:styleId="37">
    <w:name w:val="toc 3"/>
    <w:basedOn w:val="a2"/>
    <w:next w:val="a2"/>
    <w:autoRedefine/>
    <w:uiPriority w:val="39"/>
    <w:semiHidden/>
    <w:unhideWhenUsed/>
    <w:rsid w:val="001E678E"/>
    <w:pPr>
      <w:spacing w:after="100"/>
      <w:ind w:left="440"/>
    </w:pPr>
  </w:style>
  <w:style w:type="paragraph" w:styleId="43">
    <w:name w:val="toc 4"/>
    <w:basedOn w:val="a2"/>
    <w:next w:val="a2"/>
    <w:autoRedefine/>
    <w:uiPriority w:val="39"/>
    <w:semiHidden/>
    <w:unhideWhenUsed/>
    <w:rsid w:val="001E678E"/>
    <w:pPr>
      <w:spacing w:after="100"/>
      <w:ind w:left="660"/>
    </w:pPr>
  </w:style>
  <w:style w:type="paragraph" w:styleId="53">
    <w:name w:val="toc 5"/>
    <w:basedOn w:val="a2"/>
    <w:next w:val="a2"/>
    <w:autoRedefine/>
    <w:uiPriority w:val="39"/>
    <w:semiHidden/>
    <w:unhideWhenUsed/>
    <w:rsid w:val="001E678E"/>
    <w:pPr>
      <w:spacing w:after="100"/>
      <w:ind w:left="880"/>
    </w:pPr>
  </w:style>
  <w:style w:type="paragraph" w:styleId="61">
    <w:name w:val="toc 6"/>
    <w:basedOn w:val="a2"/>
    <w:next w:val="a2"/>
    <w:autoRedefine/>
    <w:uiPriority w:val="39"/>
    <w:semiHidden/>
    <w:unhideWhenUsed/>
    <w:rsid w:val="001E678E"/>
    <w:pPr>
      <w:spacing w:after="100"/>
      <w:ind w:left="1100"/>
    </w:pPr>
  </w:style>
  <w:style w:type="paragraph" w:styleId="71">
    <w:name w:val="toc 7"/>
    <w:basedOn w:val="a2"/>
    <w:next w:val="a2"/>
    <w:autoRedefine/>
    <w:uiPriority w:val="39"/>
    <w:semiHidden/>
    <w:unhideWhenUsed/>
    <w:rsid w:val="001E678E"/>
    <w:pPr>
      <w:spacing w:after="100"/>
      <w:ind w:left="1320"/>
    </w:pPr>
  </w:style>
  <w:style w:type="paragraph" w:styleId="81">
    <w:name w:val="toc 8"/>
    <w:basedOn w:val="a2"/>
    <w:next w:val="a2"/>
    <w:autoRedefine/>
    <w:uiPriority w:val="39"/>
    <w:semiHidden/>
    <w:unhideWhenUsed/>
    <w:rsid w:val="001E678E"/>
    <w:pPr>
      <w:spacing w:after="100"/>
      <w:ind w:left="1540"/>
    </w:pPr>
  </w:style>
  <w:style w:type="paragraph" w:styleId="affd">
    <w:name w:val="TOC Heading"/>
    <w:basedOn w:val="1"/>
    <w:next w:val="a2"/>
    <w:uiPriority w:val="39"/>
    <w:semiHidden/>
    <w:unhideWhenUsed/>
    <w:qFormat/>
    <w:rsid w:val="001E678E"/>
    <w:pPr>
      <w:outlineLvl w:val="9"/>
    </w:pPr>
    <w:rPr>
      <w:color w:val="2E74B5" w:themeColor="accent1" w:themeShade="BF"/>
    </w:rPr>
  </w:style>
  <w:style w:type="table" w:styleId="affe">
    <w:name w:val="Table Professional"/>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62">
    <w:name w:val="Medium List 1"/>
    <w:basedOn w:val="a4"/>
    <w:uiPriority w:val="65"/>
    <w:semiHidden/>
    <w:unhideWhenUsed/>
    <w:rsid w:val="001E678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3">
    <w:name w:val="Medium List 1 Accent 1"/>
    <w:basedOn w:val="a4"/>
    <w:uiPriority w:val="65"/>
    <w:rsid w:val="001E678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4">
    <w:name w:val="Medium List 1 Accent 2"/>
    <w:basedOn w:val="a4"/>
    <w:uiPriority w:val="65"/>
    <w:semiHidden/>
    <w:unhideWhenUsed/>
    <w:rsid w:val="001E678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65">
    <w:name w:val="Medium List 1 Accent 3"/>
    <w:basedOn w:val="a4"/>
    <w:uiPriority w:val="65"/>
    <w:semiHidden/>
    <w:unhideWhenUsed/>
    <w:rsid w:val="001E678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6">
    <w:name w:val="Medium List 1 Accent 4"/>
    <w:basedOn w:val="a4"/>
    <w:uiPriority w:val="65"/>
    <w:semiHidden/>
    <w:unhideWhenUsed/>
    <w:rsid w:val="001E678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7">
    <w:name w:val="Medium List 1 Accent 5"/>
    <w:basedOn w:val="a4"/>
    <w:uiPriority w:val="65"/>
    <w:semiHidden/>
    <w:unhideWhenUsed/>
    <w:rsid w:val="001E678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68">
    <w:name w:val="Medium List 1 Accent 6"/>
    <w:basedOn w:val="a4"/>
    <w:uiPriority w:val="65"/>
    <w:semiHidden/>
    <w:unhideWhenUsed/>
    <w:rsid w:val="001E678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2">
    <w:name w:val="Medium Lis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4">
    <w:name w:val="Medium Shading 1"/>
    <w:basedOn w:val="a4"/>
    <w:uiPriority w:val="63"/>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5">
    <w:name w:val="Medium Shading 1 Accent 1"/>
    <w:basedOn w:val="a4"/>
    <w:uiPriority w:val="63"/>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6">
    <w:name w:val="Medium Shading 1 Accent 2"/>
    <w:basedOn w:val="a4"/>
    <w:uiPriority w:val="63"/>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47">
    <w:name w:val="Medium Shading 1 Accent 3"/>
    <w:basedOn w:val="a4"/>
    <w:uiPriority w:val="63"/>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8">
    <w:name w:val="Medium Shading 1 Accent 4"/>
    <w:basedOn w:val="a4"/>
    <w:uiPriority w:val="63"/>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9">
    <w:name w:val="Medium Shading 1 Accent 5"/>
    <w:basedOn w:val="a4"/>
    <w:uiPriority w:val="63"/>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4a">
    <w:name w:val="Medium Shading 1 Accent 6"/>
    <w:basedOn w:val="a4"/>
    <w:uiPriority w:val="63"/>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4">
    <w:name w:val="Medium Shading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5">
    <w:name w:val="Medium Shading 2 Accent 1"/>
    <w:basedOn w:val="a4"/>
    <w:uiPriority w:val="64"/>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6">
    <w:name w:val="Medium Shading 2 Accent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7">
    <w:name w:val="Medium Shading 2 Accent 3"/>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8">
    <w:name w:val="Medium Shading 2 Accent 4"/>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5"/>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6"/>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82">
    <w:name w:val="Medium Grid 1"/>
    <w:basedOn w:val="a4"/>
    <w:uiPriority w:val="67"/>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85">
    <w:name w:val="Medium Grid 1 Accent 3"/>
    <w:basedOn w:val="a4"/>
    <w:uiPriority w:val="67"/>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88">
    <w:name w:val="Medium Grid 1 Accent 6"/>
    <w:basedOn w:val="a4"/>
    <w:uiPriority w:val="67"/>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103">
    <w:name w:val="Medium Grid 3 Accent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06">
    <w:name w:val="Medium Grid 3 Accent 6"/>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
    <w:name w:val="Bibliography"/>
    <w:basedOn w:val="a2"/>
    <w:next w:val="a2"/>
    <w:uiPriority w:val="37"/>
    <w:semiHidden/>
    <w:unhideWhenUsed/>
    <w:rsid w:val="001E678E"/>
  </w:style>
  <w:style w:type="character" w:styleId="afff0">
    <w:name w:val="Hashtag"/>
    <w:basedOn w:val="a3"/>
    <w:uiPriority w:val="99"/>
    <w:semiHidden/>
    <w:unhideWhenUsed/>
    <w:rsid w:val="001E678E"/>
    <w:rPr>
      <w:rFonts w:ascii="Meiryo UI" w:eastAsia="Meiryo UI" w:hAnsi="Meiryo UI"/>
      <w:color w:val="2B579A"/>
      <w:shd w:val="clear" w:color="auto" w:fill="E1DFDD"/>
    </w:rPr>
  </w:style>
  <w:style w:type="paragraph" w:styleId="afff1">
    <w:name w:val="Message Header"/>
    <w:basedOn w:val="a2"/>
    <w:link w:val="afff2"/>
    <w:uiPriority w:val="99"/>
    <w:semiHidden/>
    <w:unhideWhenUsed/>
    <w:rsid w:val="001E678E"/>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sz w:val="24"/>
      <w:szCs w:val="24"/>
    </w:rPr>
  </w:style>
  <w:style w:type="character" w:customStyle="1" w:styleId="afff2">
    <w:name w:val="メッセージ見出し (文字)"/>
    <w:basedOn w:val="a3"/>
    <w:link w:val="afff1"/>
    <w:uiPriority w:val="99"/>
    <w:semiHidden/>
    <w:rsid w:val="001E678E"/>
    <w:rPr>
      <w:rFonts w:ascii="Meiryo UI" w:eastAsiaTheme="majorEastAsia" w:hAnsi="Meiryo UI" w:cstheme="majorBidi"/>
      <w:sz w:val="24"/>
      <w:szCs w:val="24"/>
      <w:shd w:val="pct20" w:color="auto" w:fill="auto"/>
    </w:rPr>
  </w:style>
  <w:style w:type="table" w:styleId="afff3">
    <w:name w:val="Table Elegant"/>
    <w:basedOn w:val="a4"/>
    <w:uiPriority w:val="99"/>
    <w:semiHidden/>
    <w:unhideWhenUsed/>
    <w:rsid w:val="001E678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4">
    <w:name w:val="List"/>
    <w:basedOn w:val="a2"/>
    <w:uiPriority w:val="99"/>
    <w:semiHidden/>
    <w:unhideWhenUsed/>
    <w:rsid w:val="001E678E"/>
    <w:pPr>
      <w:ind w:left="360" w:hanging="360"/>
      <w:contextualSpacing/>
    </w:pPr>
  </w:style>
  <w:style w:type="paragraph" w:styleId="28">
    <w:name w:val="List 2"/>
    <w:basedOn w:val="a2"/>
    <w:uiPriority w:val="99"/>
    <w:semiHidden/>
    <w:unhideWhenUsed/>
    <w:rsid w:val="001E678E"/>
    <w:pPr>
      <w:ind w:left="720" w:hanging="360"/>
      <w:contextualSpacing/>
    </w:pPr>
  </w:style>
  <w:style w:type="paragraph" w:styleId="38">
    <w:name w:val="List 3"/>
    <w:basedOn w:val="a2"/>
    <w:uiPriority w:val="99"/>
    <w:semiHidden/>
    <w:unhideWhenUsed/>
    <w:rsid w:val="001E678E"/>
    <w:pPr>
      <w:ind w:left="1080" w:hanging="360"/>
      <w:contextualSpacing/>
    </w:pPr>
  </w:style>
  <w:style w:type="paragraph" w:styleId="4b">
    <w:name w:val="List 4"/>
    <w:basedOn w:val="a2"/>
    <w:uiPriority w:val="99"/>
    <w:semiHidden/>
    <w:unhideWhenUsed/>
    <w:rsid w:val="001E678E"/>
    <w:pPr>
      <w:ind w:left="1440" w:hanging="360"/>
      <w:contextualSpacing/>
    </w:pPr>
  </w:style>
  <w:style w:type="paragraph" w:styleId="5b">
    <w:name w:val="List 5"/>
    <w:basedOn w:val="a2"/>
    <w:uiPriority w:val="99"/>
    <w:semiHidden/>
    <w:unhideWhenUsed/>
    <w:rsid w:val="001E678E"/>
    <w:pPr>
      <w:ind w:left="1800" w:hanging="360"/>
      <w:contextualSpacing/>
    </w:pPr>
  </w:style>
  <w:style w:type="table" w:styleId="12">
    <w:name w:val="Table List 1"/>
    <w:basedOn w:val="a4"/>
    <w:uiPriority w:val="99"/>
    <w:semiHidden/>
    <w:unhideWhenUsed/>
    <w:rsid w:val="001E678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uiPriority w:val="99"/>
    <w:semiHidden/>
    <w:unhideWhenUsed/>
    <w:rsid w:val="001E678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1E678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1E678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c">
    <w:name w:val="Table List 5"/>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4"/>
    <w:uiPriority w:val="99"/>
    <w:semiHidden/>
    <w:unhideWhenUsed/>
    <w:rsid w:val="001E678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5">
    <w:name w:val="List Continue"/>
    <w:basedOn w:val="a2"/>
    <w:uiPriority w:val="99"/>
    <w:semiHidden/>
    <w:unhideWhenUsed/>
    <w:rsid w:val="001E678E"/>
    <w:pPr>
      <w:spacing w:after="120"/>
      <w:ind w:left="360"/>
      <w:contextualSpacing/>
    </w:pPr>
  </w:style>
  <w:style w:type="paragraph" w:styleId="2a">
    <w:name w:val="List Continue 2"/>
    <w:basedOn w:val="a2"/>
    <w:uiPriority w:val="99"/>
    <w:semiHidden/>
    <w:unhideWhenUsed/>
    <w:rsid w:val="001E678E"/>
    <w:pPr>
      <w:spacing w:after="120"/>
      <w:ind w:left="720"/>
      <w:contextualSpacing/>
    </w:pPr>
  </w:style>
  <w:style w:type="paragraph" w:styleId="3a">
    <w:name w:val="List Continue 3"/>
    <w:basedOn w:val="a2"/>
    <w:uiPriority w:val="99"/>
    <w:semiHidden/>
    <w:unhideWhenUsed/>
    <w:rsid w:val="001E678E"/>
    <w:pPr>
      <w:spacing w:after="120"/>
      <w:ind w:left="1080"/>
      <w:contextualSpacing/>
    </w:pPr>
  </w:style>
  <w:style w:type="paragraph" w:styleId="4d">
    <w:name w:val="List Continue 4"/>
    <w:basedOn w:val="a2"/>
    <w:uiPriority w:val="99"/>
    <w:semiHidden/>
    <w:unhideWhenUsed/>
    <w:rsid w:val="001E678E"/>
    <w:pPr>
      <w:spacing w:after="120"/>
      <w:ind w:left="1440"/>
      <w:contextualSpacing/>
    </w:pPr>
  </w:style>
  <w:style w:type="paragraph" w:styleId="5d">
    <w:name w:val="List Continue 5"/>
    <w:basedOn w:val="a2"/>
    <w:uiPriority w:val="99"/>
    <w:semiHidden/>
    <w:unhideWhenUsed/>
    <w:rsid w:val="001E678E"/>
    <w:pPr>
      <w:spacing w:after="120"/>
      <w:ind w:left="1800"/>
      <w:contextualSpacing/>
    </w:pPr>
  </w:style>
  <w:style w:type="paragraph" w:styleId="afff6">
    <w:name w:val="List Paragraph"/>
    <w:basedOn w:val="a2"/>
    <w:uiPriority w:val="34"/>
    <w:unhideWhenUsed/>
    <w:qFormat/>
    <w:rsid w:val="001E678E"/>
    <w:pPr>
      <w:ind w:left="720"/>
      <w:contextualSpacing/>
    </w:pPr>
  </w:style>
  <w:style w:type="paragraph" w:styleId="a">
    <w:name w:val="List Number"/>
    <w:basedOn w:val="a2"/>
    <w:uiPriority w:val="99"/>
    <w:semiHidden/>
    <w:unhideWhenUsed/>
    <w:rsid w:val="001E678E"/>
    <w:pPr>
      <w:numPr>
        <w:numId w:val="13"/>
      </w:numPr>
      <w:contextualSpacing/>
    </w:pPr>
  </w:style>
  <w:style w:type="paragraph" w:styleId="2">
    <w:name w:val="List Number 2"/>
    <w:basedOn w:val="a2"/>
    <w:uiPriority w:val="99"/>
    <w:semiHidden/>
    <w:unhideWhenUsed/>
    <w:rsid w:val="001E678E"/>
    <w:pPr>
      <w:numPr>
        <w:numId w:val="14"/>
      </w:numPr>
      <w:contextualSpacing/>
    </w:pPr>
  </w:style>
  <w:style w:type="paragraph" w:styleId="3">
    <w:name w:val="List Number 3"/>
    <w:basedOn w:val="a2"/>
    <w:uiPriority w:val="99"/>
    <w:semiHidden/>
    <w:unhideWhenUsed/>
    <w:rsid w:val="001E678E"/>
    <w:pPr>
      <w:numPr>
        <w:numId w:val="15"/>
      </w:numPr>
      <w:contextualSpacing/>
    </w:pPr>
  </w:style>
  <w:style w:type="paragraph" w:styleId="4">
    <w:name w:val="List Number 4"/>
    <w:basedOn w:val="a2"/>
    <w:uiPriority w:val="99"/>
    <w:semiHidden/>
    <w:unhideWhenUsed/>
    <w:rsid w:val="001E678E"/>
    <w:pPr>
      <w:numPr>
        <w:numId w:val="16"/>
      </w:numPr>
      <w:contextualSpacing/>
    </w:pPr>
  </w:style>
  <w:style w:type="paragraph" w:styleId="5">
    <w:name w:val="List Number 5"/>
    <w:basedOn w:val="a2"/>
    <w:uiPriority w:val="99"/>
    <w:semiHidden/>
    <w:unhideWhenUsed/>
    <w:rsid w:val="001E678E"/>
    <w:pPr>
      <w:numPr>
        <w:numId w:val="17"/>
      </w:numPr>
      <w:contextualSpacing/>
    </w:pPr>
  </w:style>
  <w:style w:type="paragraph" w:styleId="a0">
    <w:name w:val="List Bullet"/>
    <w:basedOn w:val="a2"/>
    <w:uiPriority w:val="99"/>
    <w:semiHidden/>
    <w:unhideWhenUsed/>
    <w:rsid w:val="001E678E"/>
    <w:pPr>
      <w:numPr>
        <w:numId w:val="8"/>
      </w:numPr>
      <w:contextualSpacing/>
    </w:pPr>
  </w:style>
  <w:style w:type="paragraph" w:styleId="20">
    <w:name w:val="List Bullet 2"/>
    <w:basedOn w:val="a2"/>
    <w:uiPriority w:val="99"/>
    <w:semiHidden/>
    <w:unhideWhenUsed/>
    <w:rsid w:val="001E678E"/>
    <w:pPr>
      <w:numPr>
        <w:numId w:val="9"/>
      </w:numPr>
      <w:contextualSpacing/>
    </w:pPr>
  </w:style>
  <w:style w:type="paragraph" w:styleId="30">
    <w:name w:val="List Bullet 3"/>
    <w:basedOn w:val="a2"/>
    <w:uiPriority w:val="99"/>
    <w:semiHidden/>
    <w:unhideWhenUsed/>
    <w:rsid w:val="001E678E"/>
    <w:pPr>
      <w:numPr>
        <w:numId w:val="10"/>
      </w:numPr>
      <w:contextualSpacing/>
    </w:pPr>
  </w:style>
  <w:style w:type="paragraph" w:styleId="40">
    <w:name w:val="List Bullet 4"/>
    <w:basedOn w:val="a2"/>
    <w:uiPriority w:val="99"/>
    <w:semiHidden/>
    <w:unhideWhenUsed/>
    <w:rsid w:val="001E678E"/>
    <w:pPr>
      <w:numPr>
        <w:numId w:val="11"/>
      </w:numPr>
      <w:contextualSpacing/>
    </w:pPr>
  </w:style>
  <w:style w:type="paragraph" w:styleId="50">
    <w:name w:val="List Bullet 5"/>
    <w:basedOn w:val="a2"/>
    <w:uiPriority w:val="99"/>
    <w:semiHidden/>
    <w:unhideWhenUsed/>
    <w:rsid w:val="001E678E"/>
    <w:pPr>
      <w:numPr>
        <w:numId w:val="12"/>
      </w:numPr>
      <w:contextualSpacing/>
    </w:pPr>
  </w:style>
  <w:style w:type="table" w:styleId="13">
    <w:name w:val="Table Classic 1"/>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1E678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4"/>
    <w:uiPriority w:val="99"/>
    <w:semiHidden/>
    <w:unhideWhenUsed/>
    <w:rsid w:val="001E678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7">
    <w:name w:val="table of figures"/>
    <w:basedOn w:val="a2"/>
    <w:next w:val="a2"/>
    <w:uiPriority w:val="99"/>
    <w:semiHidden/>
    <w:unhideWhenUsed/>
    <w:rsid w:val="001E678E"/>
  </w:style>
  <w:style w:type="character" w:styleId="afff8">
    <w:name w:val="endnote reference"/>
    <w:basedOn w:val="a3"/>
    <w:uiPriority w:val="99"/>
    <w:semiHidden/>
    <w:unhideWhenUsed/>
    <w:rsid w:val="001E678E"/>
    <w:rPr>
      <w:rFonts w:ascii="Meiryo UI" w:eastAsia="Meiryo UI" w:hAnsi="Meiryo UI"/>
      <w:vertAlign w:val="superscript"/>
    </w:rPr>
  </w:style>
  <w:style w:type="paragraph" w:styleId="afff9">
    <w:name w:val="table of authorities"/>
    <w:basedOn w:val="a2"/>
    <w:next w:val="a2"/>
    <w:uiPriority w:val="99"/>
    <w:semiHidden/>
    <w:unhideWhenUsed/>
    <w:rsid w:val="001E678E"/>
    <w:pPr>
      <w:ind w:left="220" w:hanging="220"/>
    </w:pPr>
  </w:style>
  <w:style w:type="paragraph" w:styleId="afffa">
    <w:name w:val="toa heading"/>
    <w:basedOn w:val="a2"/>
    <w:next w:val="a2"/>
    <w:uiPriority w:val="99"/>
    <w:semiHidden/>
    <w:unhideWhenUsed/>
    <w:rsid w:val="001E678E"/>
    <w:pPr>
      <w:spacing w:before="120"/>
    </w:pPr>
    <w:rPr>
      <w:rFonts w:eastAsiaTheme="majorEastAsia" w:cstheme="majorBidi"/>
      <w:b/>
      <w:bCs/>
      <w:sz w:val="24"/>
      <w:szCs w:val="24"/>
    </w:rPr>
  </w:style>
  <w:style w:type="table" w:styleId="130">
    <w:name w:val="Colorful List"/>
    <w:basedOn w:val="a4"/>
    <w:uiPriority w:val="72"/>
    <w:semiHidden/>
    <w:unhideWhenUsed/>
    <w:rsid w:val="001E678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4"/>
    <w:uiPriority w:val="72"/>
    <w:semiHidden/>
    <w:unhideWhenUsed/>
    <w:rsid w:val="001E678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2">
    <w:name w:val="Colorful List Accent 2"/>
    <w:basedOn w:val="a4"/>
    <w:uiPriority w:val="72"/>
    <w:semiHidden/>
    <w:unhideWhenUsed/>
    <w:rsid w:val="001E678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33">
    <w:name w:val="Colorful List Accent 3"/>
    <w:basedOn w:val="a4"/>
    <w:uiPriority w:val="72"/>
    <w:semiHidden/>
    <w:unhideWhenUsed/>
    <w:rsid w:val="001E678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4">
    <w:name w:val="Colorful List Accent 4"/>
    <w:basedOn w:val="a4"/>
    <w:uiPriority w:val="72"/>
    <w:semiHidden/>
    <w:unhideWhenUsed/>
    <w:rsid w:val="001E678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5">
    <w:name w:val="Colorful List Accent 5"/>
    <w:basedOn w:val="a4"/>
    <w:uiPriority w:val="72"/>
    <w:semiHidden/>
    <w:unhideWhenUsed/>
    <w:rsid w:val="001E678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136">
    <w:name w:val="Colorful List Accent 6"/>
    <w:basedOn w:val="a4"/>
    <w:uiPriority w:val="72"/>
    <w:rsid w:val="001E678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4">
    <w:name w:val="Table Colorful 1"/>
    <w:basedOn w:val="a4"/>
    <w:uiPriority w:val="99"/>
    <w:semiHidden/>
    <w:unhideWhenUsed/>
    <w:rsid w:val="001E678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c">
    <w:name w:val="Table Colorful 2"/>
    <w:basedOn w:val="a4"/>
    <w:uiPriority w:val="99"/>
    <w:semiHidden/>
    <w:unhideWhenUsed/>
    <w:rsid w:val="001E678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1E678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20">
    <w:name w:val="Colorful Shading"/>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4"/>
    <w:uiPriority w:val="71"/>
    <w:semiHidden/>
    <w:unhideWhenUsed/>
    <w:rsid w:val="001E678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4">
    <w:name w:val="Colorful Shading Accent 4"/>
    <w:basedOn w:val="a4"/>
    <w:uiPriority w:val="71"/>
    <w:semiHidden/>
    <w:unhideWhenUsed/>
    <w:rsid w:val="001E678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4"/>
    <w:uiPriority w:val="71"/>
    <w:semiHidden/>
    <w:unhideWhenUsed/>
    <w:rsid w:val="001E678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4"/>
    <w:uiPriority w:val="71"/>
    <w:rsid w:val="001E678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40">
    <w:name w:val="Colorful Grid"/>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2">
    <w:name w:val="Colorful Grid Accent 2"/>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43">
    <w:name w:val="Colorful Grid Accent 3"/>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4">
    <w:name w:val="Colorful Grid Accent 4"/>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5">
    <w:name w:val="Colorful Grid Accent 5"/>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46">
    <w:name w:val="Colorful Grid Accent 6"/>
    <w:basedOn w:val="a4"/>
    <w:uiPriority w:val="73"/>
    <w:rsid w:val="001E678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b">
    <w:name w:val="envelope address"/>
    <w:basedOn w:val="a2"/>
    <w:uiPriority w:val="99"/>
    <w:semiHidden/>
    <w:unhideWhenUsed/>
    <w:rsid w:val="001E678E"/>
    <w:pPr>
      <w:framePr w:w="7920" w:h="1980" w:hRule="exact" w:hSpace="180" w:wrap="auto" w:hAnchor="page" w:xAlign="center" w:yAlign="bottom"/>
      <w:ind w:left="2880"/>
    </w:pPr>
    <w:rPr>
      <w:rFonts w:eastAsiaTheme="majorEastAsia" w:cstheme="majorBidi"/>
      <w:sz w:val="24"/>
      <w:szCs w:val="24"/>
    </w:rPr>
  </w:style>
  <w:style w:type="numbering" w:styleId="a1">
    <w:name w:val="Outline List 3"/>
    <w:basedOn w:val="a5"/>
    <w:uiPriority w:val="99"/>
    <w:semiHidden/>
    <w:unhideWhenUsed/>
    <w:rsid w:val="001E678E"/>
    <w:pPr>
      <w:numPr>
        <w:numId w:val="26"/>
      </w:numPr>
    </w:pPr>
  </w:style>
  <w:style w:type="table" w:styleId="15">
    <w:name w:val="Plain Table 1"/>
    <w:basedOn w:val="a4"/>
    <w:uiPriority w:val="41"/>
    <w:rsid w:val="001E67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d">
    <w:name w:val="Plain Table 2"/>
    <w:basedOn w:val="a4"/>
    <w:uiPriority w:val="42"/>
    <w:rsid w:val="001E67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1E67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1E67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e">
    <w:name w:val="Plain Table 5"/>
    <w:basedOn w:val="a4"/>
    <w:uiPriority w:val="45"/>
    <w:rsid w:val="001E67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1"/>
    <w:qFormat/>
    <w:rsid w:val="001E678E"/>
    <w:rPr>
      <w:rFonts w:ascii="Meiryo UI" w:hAnsi="Meiryo UI"/>
    </w:rPr>
  </w:style>
  <w:style w:type="paragraph" w:styleId="afffd">
    <w:name w:val="Date"/>
    <w:basedOn w:val="a2"/>
    <w:next w:val="a2"/>
    <w:link w:val="afffe"/>
    <w:uiPriority w:val="99"/>
    <w:semiHidden/>
    <w:unhideWhenUsed/>
    <w:rsid w:val="001E678E"/>
    <w:rPr>
      <w:rFonts w:eastAsia="Meiryo UI"/>
    </w:rPr>
  </w:style>
  <w:style w:type="character" w:customStyle="1" w:styleId="afffe">
    <w:name w:val="日付 (文字)"/>
    <w:basedOn w:val="a3"/>
    <w:link w:val="afffd"/>
    <w:uiPriority w:val="99"/>
    <w:semiHidden/>
    <w:rsid w:val="001E678E"/>
    <w:rPr>
      <w:rFonts w:ascii="Meiryo UI" w:eastAsia="Meiryo UI" w:hAnsi="Meiryo UI"/>
    </w:rPr>
  </w:style>
  <w:style w:type="paragraph" w:styleId="Web">
    <w:name w:val="Normal (Web)"/>
    <w:basedOn w:val="a2"/>
    <w:uiPriority w:val="99"/>
    <w:semiHidden/>
    <w:unhideWhenUsed/>
    <w:rsid w:val="001E678E"/>
    <w:rPr>
      <w:rFonts w:cs="Times New Roman"/>
      <w:sz w:val="24"/>
      <w:szCs w:val="24"/>
    </w:rPr>
  </w:style>
  <w:style w:type="character" w:styleId="affff">
    <w:name w:val="Smart Hyperlink"/>
    <w:basedOn w:val="a3"/>
    <w:uiPriority w:val="99"/>
    <w:semiHidden/>
    <w:unhideWhenUsed/>
    <w:rsid w:val="001E678E"/>
    <w:rPr>
      <w:rFonts w:ascii="Meiryo UI" w:eastAsia="Meiryo UI" w:hAnsi="Meiryo UI"/>
      <w:u w:val="dotted"/>
    </w:rPr>
  </w:style>
  <w:style w:type="character" w:styleId="affff0">
    <w:name w:val="Unresolved Mention"/>
    <w:basedOn w:val="a3"/>
    <w:uiPriority w:val="99"/>
    <w:semiHidden/>
    <w:unhideWhenUsed/>
    <w:rsid w:val="001E678E"/>
    <w:rPr>
      <w:rFonts w:ascii="Meiryo UI" w:eastAsia="Meiryo UI" w:hAnsi="Meiryo UI"/>
      <w:color w:val="605E5C"/>
      <w:shd w:val="clear" w:color="auto" w:fill="E1DFDD"/>
    </w:rPr>
  </w:style>
  <w:style w:type="paragraph" w:styleId="affff1">
    <w:name w:val="Body Text"/>
    <w:basedOn w:val="a2"/>
    <w:link w:val="affff2"/>
    <w:uiPriority w:val="99"/>
    <w:semiHidden/>
    <w:unhideWhenUsed/>
    <w:rsid w:val="001E678E"/>
    <w:pPr>
      <w:spacing w:after="120"/>
    </w:pPr>
    <w:rPr>
      <w:rFonts w:eastAsia="Meiryo UI"/>
    </w:rPr>
  </w:style>
  <w:style w:type="character" w:customStyle="1" w:styleId="affff2">
    <w:name w:val="本文 (文字)"/>
    <w:basedOn w:val="a3"/>
    <w:link w:val="affff1"/>
    <w:uiPriority w:val="99"/>
    <w:semiHidden/>
    <w:rsid w:val="001E678E"/>
    <w:rPr>
      <w:rFonts w:ascii="Meiryo UI" w:eastAsia="Meiryo UI" w:hAnsi="Meiryo UI"/>
    </w:rPr>
  </w:style>
  <w:style w:type="paragraph" w:styleId="2e">
    <w:name w:val="Body Text 2"/>
    <w:basedOn w:val="a2"/>
    <w:link w:val="2f"/>
    <w:uiPriority w:val="99"/>
    <w:semiHidden/>
    <w:unhideWhenUsed/>
    <w:rsid w:val="001E678E"/>
    <w:pPr>
      <w:spacing w:after="120" w:line="480" w:lineRule="auto"/>
    </w:pPr>
    <w:rPr>
      <w:rFonts w:eastAsia="Meiryo UI"/>
    </w:rPr>
  </w:style>
  <w:style w:type="character" w:customStyle="1" w:styleId="2f">
    <w:name w:val="本文 2 (文字)"/>
    <w:basedOn w:val="a3"/>
    <w:link w:val="2e"/>
    <w:uiPriority w:val="99"/>
    <w:semiHidden/>
    <w:rsid w:val="001E678E"/>
    <w:rPr>
      <w:rFonts w:ascii="Meiryo UI" w:eastAsia="Meiryo UI" w:hAnsi="Meiryo UI"/>
    </w:rPr>
  </w:style>
  <w:style w:type="paragraph" w:styleId="affff3">
    <w:name w:val="Body Text Indent"/>
    <w:basedOn w:val="a2"/>
    <w:link w:val="affff4"/>
    <w:uiPriority w:val="99"/>
    <w:semiHidden/>
    <w:unhideWhenUsed/>
    <w:rsid w:val="001E678E"/>
    <w:pPr>
      <w:spacing w:after="120"/>
      <w:ind w:left="360"/>
    </w:pPr>
    <w:rPr>
      <w:rFonts w:eastAsia="Meiryo UI"/>
    </w:rPr>
  </w:style>
  <w:style w:type="character" w:customStyle="1" w:styleId="affff4">
    <w:name w:val="本文インデント (文字)"/>
    <w:basedOn w:val="a3"/>
    <w:link w:val="affff3"/>
    <w:uiPriority w:val="99"/>
    <w:semiHidden/>
    <w:rsid w:val="001E678E"/>
    <w:rPr>
      <w:rFonts w:ascii="Meiryo UI" w:eastAsia="Meiryo UI" w:hAnsi="Meiryo UI"/>
    </w:rPr>
  </w:style>
  <w:style w:type="paragraph" w:styleId="2f0">
    <w:name w:val="Body Text Indent 2"/>
    <w:basedOn w:val="a2"/>
    <w:link w:val="2f1"/>
    <w:uiPriority w:val="99"/>
    <w:semiHidden/>
    <w:unhideWhenUsed/>
    <w:rsid w:val="001E678E"/>
    <w:pPr>
      <w:spacing w:after="120" w:line="480" w:lineRule="auto"/>
      <w:ind w:left="360"/>
    </w:pPr>
    <w:rPr>
      <w:rFonts w:eastAsia="Meiryo UI"/>
    </w:rPr>
  </w:style>
  <w:style w:type="character" w:customStyle="1" w:styleId="2f1">
    <w:name w:val="本文インデント 2 (文字)"/>
    <w:basedOn w:val="a3"/>
    <w:link w:val="2f0"/>
    <w:uiPriority w:val="99"/>
    <w:semiHidden/>
    <w:rsid w:val="001E678E"/>
    <w:rPr>
      <w:rFonts w:ascii="Meiryo UI" w:eastAsia="Meiryo UI" w:hAnsi="Meiryo UI"/>
    </w:rPr>
  </w:style>
  <w:style w:type="paragraph" w:styleId="affff5">
    <w:name w:val="Body Text First Indent"/>
    <w:basedOn w:val="affff1"/>
    <w:link w:val="affff6"/>
    <w:uiPriority w:val="99"/>
    <w:semiHidden/>
    <w:unhideWhenUsed/>
    <w:rsid w:val="001E678E"/>
    <w:pPr>
      <w:spacing w:after="0"/>
      <w:ind w:firstLine="360"/>
    </w:pPr>
  </w:style>
  <w:style w:type="character" w:customStyle="1" w:styleId="affff6">
    <w:name w:val="本文字下げ (文字)"/>
    <w:basedOn w:val="affff2"/>
    <w:link w:val="affff5"/>
    <w:uiPriority w:val="99"/>
    <w:semiHidden/>
    <w:rsid w:val="001E678E"/>
    <w:rPr>
      <w:rFonts w:ascii="Meiryo UI" w:eastAsia="Meiryo UI" w:hAnsi="Meiryo UI"/>
    </w:rPr>
  </w:style>
  <w:style w:type="paragraph" w:styleId="2f2">
    <w:name w:val="Body Text First Indent 2"/>
    <w:basedOn w:val="affff3"/>
    <w:link w:val="2f3"/>
    <w:uiPriority w:val="99"/>
    <w:semiHidden/>
    <w:unhideWhenUsed/>
    <w:rsid w:val="001E678E"/>
    <w:pPr>
      <w:spacing w:after="0"/>
      <w:ind w:firstLine="360"/>
    </w:pPr>
  </w:style>
  <w:style w:type="character" w:customStyle="1" w:styleId="2f3">
    <w:name w:val="本文字下げ 2 (文字)"/>
    <w:basedOn w:val="affff4"/>
    <w:link w:val="2f2"/>
    <w:uiPriority w:val="99"/>
    <w:semiHidden/>
    <w:rsid w:val="001E678E"/>
    <w:rPr>
      <w:rFonts w:ascii="Meiryo UI" w:eastAsia="Meiryo UI" w:hAnsi="Meiryo UI"/>
    </w:rPr>
  </w:style>
  <w:style w:type="paragraph" w:styleId="affff7">
    <w:name w:val="Normal Indent"/>
    <w:basedOn w:val="a2"/>
    <w:uiPriority w:val="99"/>
    <w:semiHidden/>
    <w:unhideWhenUsed/>
    <w:rsid w:val="001E678E"/>
    <w:pPr>
      <w:ind w:left="720"/>
    </w:pPr>
  </w:style>
  <w:style w:type="paragraph" w:styleId="affff8">
    <w:name w:val="Note Heading"/>
    <w:basedOn w:val="a2"/>
    <w:next w:val="a2"/>
    <w:link w:val="affff9"/>
    <w:uiPriority w:val="99"/>
    <w:semiHidden/>
    <w:unhideWhenUsed/>
    <w:rsid w:val="001E678E"/>
    <w:rPr>
      <w:rFonts w:eastAsia="Meiryo UI"/>
    </w:rPr>
  </w:style>
  <w:style w:type="character" w:customStyle="1" w:styleId="affff9">
    <w:name w:val="記 (文字)"/>
    <w:basedOn w:val="a3"/>
    <w:link w:val="affff8"/>
    <w:uiPriority w:val="99"/>
    <w:semiHidden/>
    <w:rsid w:val="001E678E"/>
    <w:rPr>
      <w:rFonts w:ascii="Meiryo UI" w:eastAsia="Meiryo UI" w:hAnsi="Meiryo UI"/>
    </w:rPr>
  </w:style>
  <w:style w:type="table" w:styleId="affffa">
    <w:name w:val="Table Contemporary"/>
    <w:basedOn w:val="a4"/>
    <w:uiPriority w:val="99"/>
    <w:semiHidden/>
    <w:unhideWhenUsed/>
    <w:rsid w:val="001E678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f4">
    <w:name w:val="Light List"/>
    <w:basedOn w:val="a4"/>
    <w:uiPriority w:val="61"/>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5">
    <w:name w:val="Light List Accent 1"/>
    <w:basedOn w:val="a4"/>
    <w:uiPriority w:val="61"/>
    <w:semiHidden/>
    <w:unhideWhenUsed/>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6">
    <w:name w:val="Light List Accent 2"/>
    <w:basedOn w:val="a4"/>
    <w:uiPriority w:val="61"/>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f7">
    <w:name w:val="Light List Accent 3"/>
    <w:basedOn w:val="a4"/>
    <w:uiPriority w:val="61"/>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8">
    <w:name w:val="Light List Accent 4"/>
    <w:basedOn w:val="a4"/>
    <w:uiPriority w:val="61"/>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9">
    <w:name w:val="Light List Accent 5"/>
    <w:basedOn w:val="a4"/>
    <w:uiPriority w:val="61"/>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2fa">
    <w:name w:val="Light List Accent 6"/>
    <w:basedOn w:val="a4"/>
    <w:uiPriority w:val="61"/>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1E67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1E678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1E678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19">
    <w:name w:val="Light Shading Accent 3"/>
    <w:basedOn w:val="a4"/>
    <w:uiPriority w:val="60"/>
    <w:semiHidden/>
    <w:unhideWhenUsed/>
    <w:rsid w:val="001E678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1E678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1E678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c">
    <w:name w:val="Light Shading Accent 6"/>
    <w:basedOn w:val="a4"/>
    <w:uiPriority w:val="60"/>
    <w:semiHidden/>
    <w:unhideWhenUsed/>
    <w:rsid w:val="001E678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3e">
    <w:name w:val="Light Grid"/>
    <w:basedOn w:val="a4"/>
    <w:uiPriority w:val="62"/>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f">
    <w:name w:val="Light Grid Accent 1"/>
    <w:basedOn w:val="a4"/>
    <w:uiPriority w:val="62"/>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f0">
    <w:name w:val="Light Grid Accent 2"/>
    <w:basedOn w:val="a4"/>
    <w:uiPriority w:val="62"/>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f1">
    <w:name w:val="Light Grid Accent 3"/>
    <w:basedOn w:val="a4"/>
    <w:uiPriority w:val="62"/>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f2">
    <w:name w:val="Light Grid Accent 4"/>
    <w:basedOn w:val="a4"/>
    <w:uiPriority w:val="62"/>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f3">
    <w:name w:val="Light Grid Accent 5"/>
    <w:basedOn w:val="a4"/>
    <w:uiPriority w:val="62"/>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3f4">
    <w:name w:val="Light Grid Accent 6"/>
    <w:basedOn w:val="a4"/>
    <w:uiPriority w:val="62"/>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10">
    <w:name w:val="Dark List"/>
    <w:basedOn w:val="a4"/>
    <w:uiPriority w:val="70"/>
    <w:semiHidden/>
    <w:unhideWhenUsed/>
    <w:rsid w:val="001E678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1E678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1E678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113">
    <w:name w:val="Dark List Accent 3"/>
    <w:basedOn w:val="a4"/>
    <w:uiPriority w:val="70"/>
    <w:semiHidden/>
    <w:unhideWhenUsed/>
    <w:rsid w:val="001E678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1E678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1E678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116">
    <w:name w:val="Dark List Accent 6"/>
    <w:basedOn w:val="a4"/>
    <w:uiPriority w:val="70"/>
    <w:rsid w:val="001E678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d">
    <w:name w:val="List Table 1 Light"/>
    <w:basedOn w:val="a4"/>
    <w:uiPriority w:val="46"/>
    <w:rsid w:val="001E678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List Table 1 Light Accent 1"/>
    <w:basedOn w:val="a4"/>
    <w:uiPriority w:val="46"/>
    <w:rsid w:val="001E678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
    <w:name w:val="List Table 1 Light Accent 2"/>
    <w:basedOn w:val="a4"/>
    <w:uiPriority w:val="46"/>
    <w:rsid w:val="001E678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
    <w:name w:val="List Table 1 Light Accent 3"/>
    <w:basedOn w:val="a4"/>
    <w:uiPriority w:val="46"/>
    <w:rsid w:val="001E678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
    <w:name w:val="List Table 1 Light Accent 4"/>
    <w:basedOn w:val="a4"/>
    <w:uiPriority w:val="46"/>
    <w:rsid w:val="001E678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
    <w:name w:val="List Table 1 Light Accent 5"/>
    <w:basedOn w:val="a4"/>
    <w:uiPriority w:val="46"/>
    <w:rsid w:val="001E678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
    <w:name w:val="List Table 1 Light Accent 6"/>
    <w:basedOn w:val="a4"/>
    <w:uiPriority w:val="46"/>
    <w:rsid w:val="001E678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b">
    <w:name w:val="List Table 2"/>
    <w:basedOn w:val="a4"/>
    <w:uiPriority w:val="47"/>
    <w:rsid w:val="001E67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Accent 1"/>
    <w:basedOn w:val="a4"/>
    <w:uiPriority w:val="47"/>
    <w:rsid w:val="001E678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List Table 2 Accent 2"/>
    <w:basedOn w:val="a4"/>
    <w:uiPriority w:val="47"/>
    <w:rsid w:val="001E678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List Table 2 Accent 3"/>
    <w:basedOn w:val="a4"/>
    <w:uiPriority w:val="47"/>
    <w:rsid w:val="001E678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List Table 2 Accent 4"/>
    <w:basedOn w:val="a4"/>
    <w:uiPriority w:val="47"/>
    <w:rsid w:val="001E678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List Table 2 Accent 5"/>
    <w:basedOn w:val="a4"/>
    <w:uiPriority w:val="47"/>
    <w:rsid w:val="001E678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List Table 2 Accent 6"/>
    <w:basedOn w:val="a4"/>
    <w:uiPriority w:val="47"/>
    <w:rsid w:val="001E678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5">
    <w:name w:val="List Table 3"/>
    <w:basedOn w:val="a4"/>
    <w:uiPriority w:val="48"/>
    <w:rsid w:val="001E678E"/>
    <w:rPr>
      <w:rFonts w:eastAsia="Meiryo U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
    <w:name w:val="List Table 3 Accent 1"/>
    <w:basedOn w:val="a4"/>
    <w:uiPriority w:val="48"/>
    <w:rsid w:val="001E678E"/>
    <w:rPr>
      <w:rFonts w:eastAsia="Meiryo U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
    <w:name w:val="List Table 3 Accent 2"/>
    <w:basedOn w:val="a4"/>
    <w:uiPriority w:val="48"/>
    <w:rsid w:val="001E678E"/>
    <w:rPr>
      <w:rFonts w:eastAsia="Meiryo UI"/>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
    <w:name w:val="List Table 3 Accent 3"/>
    <w:basedOn w:val="a4"/>
    <w:uiPriority w:val="48"/>
    <w:rsid w:val="001E678E"/>
    <w:rPr>
      <w:rFonts w:eastAsia="Meiryo UI"/>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
    <w:name w:val="List Table 3 Accent 4"/>
    <w:basedOn w:val="a4"/>
    <w:uiPriority w:val="48"/>
    <w:rsid w:val="001E678E"/>
    <w:rPr>
      <w:rFonts w:eastAsia="Meiryo UI"/>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
    <w:name w:val="List Table 3 Accent 5"/>
    <w:basedOn w:val="a4"/>
    <w:uiPriority w:val="48"/>
    <w:rsid w:val="001E678E"/>
    <w:rPr>
      <w:rFonts w:eastAsia="Meiryo U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
    <w:name w:val="List Table 3 Accent 6"/>
    <w:basedOn w:val="a4"/>
    <w:uiPriority w:val="48"/>
    <w:rsid w:val="001E678E"/>
    <w:rPr>
      <w:rFonts w:eastAsia="Meiryo U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f0">
    <w:name w:val="List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
    <w:name w:val="List Table 5 Dark"/>
    <w:basedOn w:val="a4"/>
    <w:uiPriority w:val="50"/>
    <w:rsid w:val="001E678E"/>
    <w:rPr>
      <w:rFonts w:eastAsia="Meiryo UI"/>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1E678E"/>
    <w:rPr>
      <w:rFonts w:eastAsia="Meiryo UI"/>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1E678E"/>
    <w:rPr>
      <w:rFonts w:eastAsia="Meiryo UI"/>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1E678E"/>
    <w:rPr>
      <w:rFonts w:eastAsia="Meiryo UI"/>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1E678E"/>
    <w:rPr>
      <w:rFonts w:eastAsia="Meiryo UI"/>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1E678E"/>
    <w:rPr>
      <w:rFonts w:eastAsia="Meiryo UI"/>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1E678E"/>
    <w:rPr>
      <w:rFonts w:eastAsia="Meiryo UI"/>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a">
    <w:name w:val="List Table 6 Colorful"/>
    <w:basedOn w:val="a4"/>
    <w:uiPriority w:val="51"/>
    <w:rsid w:val="001E678E"/>
    <w:rPr>
      <w:rFonts w:eastAsia="Meiryo U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1E678E"/>
    <w:rPr>
      <w:rFonts w:eastAsia="Meiryo UI"/>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1E678E"/>
    <w:rPr>
      <w:rFonts w:eastAsia="Meiryo UI"/>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1E678E"/>
    <w:rPr>
      <w:rFonts w:eastAsia="Meiryo UI"/>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1E678E"/>
    <w:rPr>
      <w:rFonts w:eastAsia="Meiryo UI"/>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1E678E"/>
    <w:rPr>
      <w:rFonts w:eastAsia="Meiryo UI"/>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1E678E"/>
    <w:rPr>
      <w:rFonts w:eastAsia="Meiryo UI"/>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a">
    <w:name w:val="List Table 7 Colorful"/>
    <w:basedOn w:val="a4"/>
    <w:uiPriority w:val="52"/>
    <w:rsid w:val="001E678E"/>
    <w:rPr>
      <w:rFonts w:eastAsia="Meiryo UI"/>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1E678E"/>
    <w:rPr>
      <w:rFonts w:eastAsia="Meiryo UI"/>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1E678E"/>
    <w:rPr>
      <w:rFonts w:eastAsia="Meiryo UI"/>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1E678E"/>
    <w:rPr>
      <w:rFonts w:eastAsia="Meiryo UI"/>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1E678E"/>
    <w:rPr>
      <w:rFonts w:eastAsia="Meiryo UI"/>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1E678E"/>
    <w:rPr>
      <w:rFonts w:eastAsia="Meiryo UI"/>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1E678E"/>
    <w:rPr>
      <w:rFonts w:eastAsia="Meiryo UI"/>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E-mail Signature"/>
    <w:basedOn w:val="a2"/>
    <w:link w:val="affffc"/>
    <w:uiPriority w:val="99"/>
    <w:semiHidden/>
    <w:unhideWhenUsed/>
    <w:rsid w:val="001E678E"/>
    <w:rPr>
      <w:rFonts w:eastAsia="Meiryo UI"/>
    </w:rPr>
  </w:style>
  <w:style w:type="character" w:customStyle="1" w:styleId="affffc">
    <w:name w:val="電子メール署名 (文字)"/>
    <w:basedOn w:val="a3"/>
    <w:link w:val="affffb"/>
    <w:uiPriority w:val="99"/>
    <w:semiHidden/>
    <w:rsid w:val="001E678E"/>
    <w:rPr>
      <w:rFonts w:ascii="Meiryo UI" w:eastAsia="Meiryo UI" w:hAnsi="Meiryo UI"/>
    </w:rPr>
  </w:style>
  <w:style w:type="paragraph" w:styleId="affffd">
    <w:name w:val="Salutation"/>
    <w:basedOn w:val="a2"/>
    <w:next w:val="a2"/>
    <w:link w:val="affffe"/>
    <w:uiPriority w:val="99"/>
    <w:semiHidden/>
    <w:unhideWhenUsed/>
    <w:rsid w:val="001E678E"/>
    <w:rPr>
      <w:rFonts w:eastAsia="Meiryo UI"/>
    </w:rPr>
  </w:style>
  <w:style w:type="character" w:customStyle="1" w:styleId="affffe">
    <w:name w:val="挨拶文 (文字)"/>
    <w:basedOn w:val="a3"/>
    <w:link w:val="affffd"/>
    <w:uiPriority w:val="99"/>
    <w:semiHidden/>
    <w:rsid w:val="001E678E"/>
    <w:rPr>
      <w:rFonts w:ascii="Meiryo UI" w:eastAsia="Meiryo UI" w:hAnsi="Meiryo UI"/>
    </w:rPr>
  </w:style>
  <w:style w:type="table" w:styleId="1e">
    <w:name w:val="Table Columns 1"/>
    <w:basedOn w:val="a4"/>
    <w:uiPriority w:val="99"/>
    <w:semiHidden/>
    <w:unhideWhenUsed/>
    <w:rsid w:val="001E678E"/>
    <w:rPr>
      <w:rFonts w:eastAsia="Meiryo UI"/>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1E678E"/>
    <w:rPr>
      <w:rFonts w:eastAsia="Meiryo UI"/>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1E678E"/>
    <w:rPr>
      <w:rFonts w:eastAsia="Meiryo UI"/>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1E678E"/>
    <w:rPr>
      <w:rFonts w:eastAsia="Meiryo U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1E678E"/>
    <w:rPr>
      <w:rFonts w:eastAsia="Meiryo UI"/>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
    <w:name w:val="Signature"/>
    <w:basedOn w:val="a2"/>
    <w:link w:val="afffff0"/>
    <w:uiPriority w:val="99"/>
    <w:semiHidden/>
    <w:unhideWhenUsed/>
    <w:rsid w:val="001E678E"/>
    <w:pPr>
      <w:ind w:left="4320"/>
    </w:pPr>
    <w:rPr>
      <w:rFonts w:eastAsia="Meiryo UI"/>
    </w:rPr>
  </w:style>
  <w:style w:type="character" w:customStyle="1" w:styleId="afffff0">
    <w:name w:val="署名 (文字)"/>
    <w:basedOn w:val="a3"/>
    <w:link w:val="afffff"/>
    <w:uiPriority w:val="99"/>
    <w:semiHidden/>
    <w:rsid w:val="001E678E"/>
    <w:rPr>
      <w:rFonts w:ascii="Meiryo UI" w:eastAsia="Meiryo UI" w:hAnsi="Meiryo UI"/>
    </w:rPr>
  </w:style>
  <w:style w:type="table" w:styleId="1f">
    <w:name w:val="Table Simple 1"/>
    <w:basedOn w:val="a4"/>
    <w:uiPriority w:val="99"/>
    <w:semiHidden/>
    <w:unhideWhenUsed/>
    <w:rsid w:val="001E678E"/>
    <w:rPr>
      <w:rFonts w:eastAsia="Meiryo UI"/>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d">
    <w:name w:val="Table Simple 2"/>
    <w:basedOn w:val="a4"/>
    <w:uiPriority w:val="99"/>
    <w:semiHidden/>
    <w:unhideWhenUsed/>
    <w:rsid w:val="001E678E"/>
    <w:rPr>
      <w:rFonts w:eastAsia="Meiryo U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7">
    <w:name w:val="Table Simple 3"/>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iPriority w:val="99"/>
    <w:semiHidden/>
    <w:unhideWhenUsed/>
    <w:rsid w:val="001E678E"/>
    <w:rPr>
      <w:rFonts w:eastAsia="Meiryo UI"/>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Subtle 2"/>
    <w:basedOn w:val="a4"/>
    <w:uiPriority w:val="99"/>
    <w:rsid w:val="001E678E"/>
    <w:rPr>
      <w:rFonts w:eastAsia="Meiryo UI"/>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1">
    <w:name w:val="index 1"/>
    <w:basedOn w:val="a2"/>
    <w:next w:val="a2"/>
    <w:autoRedefine/>
    <w:uiPriority w:val="99"/>
    <w:semiHidden/>
    <w:unhideWhenUsed/>
    <w:rsid w:val="001E678E"/>
    <w:pPr>
      <w:ind w:left="220" w:hanging="220"/>
    </w:pPr>
    <w:rPr>
      <w:rFonts w:eastAsia="Meiryo UI"/>
    </w:rPr>
  </w:style>
  <w:style w:type="paragraph" w:styleId="2ff">
    <w:name w:val="index 2"/>
    <w:basedOn w:val="a2"/>
    <w:next w:val="a2"/>
    <w:autoRedefine/>
    <w:uiPriority w:val="99"/>
    <w:semiHidden/>
    <w:unhideWhenUsed/>
    <w:rsid w:val="001E678E"/>
    <w:pPr>
      <w:ind w:left="440" w:hanging="220"/>
    </w:pPr>
    <w:rPr>
      <w:rFonts w:eastAsia="Meiryo UI"/>
    </w:rPr>
  </w:style>
  <w:style w:type="paragraph" w:styleId="3f8">
    <w:name w:val="index 3"/>
    <w:basedOn w:val="a2"/>
    <w:next w:val="a2"/>
    <w:autoRedefine/>
    <w:uiPriority w:val="99"/>
    <w:semiHidden/>
    <w:unhideWhenUsed/>
    <w:rsid w:val="001E678E"/>
    <w:pPr>
      <w:ind w:left="660" w:hanging="220"/>
    </w:pPr>
    <w:rPr>
      <w:rFonts w:eastAsia="Meiryo UI"/>
    </w:rPr>
  </w:style>
  <w:style w:type="paragraph" w:styleId="4f2">
    <w:name w:val="index 4"/>
    <w:basedOn w:val="a2"/>
    <w:next w:val="a2"/>
    <w:autoRedefine/>
    <w:uiPriority w:val="99"/>
    <w:semiHidden/>
    <w:unhideWhenUsed/>
    <w:rsid w:val="001E678E"/>
    <w:pPr>
      <w:ind w:left="880" w:hanging="220"/>
    </w:pPr>
    <w:rPr>
      <w:rFonts w:eastAsia="Meiryo UI"/>
    </w:rPr>
  </w:style>
  <w:style w:type="paragraph" w:styleId="5f1">
    <w:name w:val="index 5"/>
    <w:basedOn w:val="a2"/>
    <w:next w:val="a2"/>
    <w:autoRedefine/>
    <w:uiPriority w:val="99"/>
    <w:semiHidden/>
    <w:unhideWhenUsed/>
    <w:rsid w:val="001E678E"/>
    <w:pPr>
      <w:ind w:left="1100" w:hanging="220"/>
    </w:pPr>
    <w:rPr>
      <w:rFonts w:eastAsia="Meiryo UI"/>
    </w:rPr>
  </w:style>
  <w:style w:type="paragraph" w:styleId="6b">
    <w:name w:val="index 6"/>
    <w:basedOn w:val="a2"/>
    <w:next w:val="a2"/>
    <w:autoRedefine/>
    <w:uiPriority w:val="99"/>
    <w:semiHidden/>
    <w:unhideWhenUsed/>
    <w:rsid w:val="001E678E"/>
    <w:pPr>
      <w:ind w:left="1320" w:hanging="220"/>
    </w:pPr>
    <w:rPr>
      <w:rFonts w:eastAsia="Meiryo UI"/>
    </w:rPr>
  </w:style>
  <w:style w:type="paragraph" w:styleId="7b">
    <w:name w:val="index 7"/>
    <w:basedOn w:val="a2"/>
    <w:next w:val="a2"/>
    <w:autoRedefine/>
    <w:uiPriority w:val="99"/>
    <w:semiHidden/>
    <w:unhideWhenUsed/>
    <w:rsid w:val="001E678E"/>
    <w:pPr>
      <w:ind w:left="1540" w:hanging="220"/>
    </w:pPr>
    <w:rPr>
      <w:rFonts w:eastAsia="Meiryo UI"/>
    </w:rPr>
  </w:style>
  <w:style w:type="paragraph" w:styleId="8a">
    <w:name w:val="index 8"/>
    <w:basedOn w:val="a2"/>
    <w:next w:val="a2"/>
    <w:autoRedefine/>
    <w:uiPriority w:val="99"/>
    <w:semiHidden/>
    <w:unhideWhenUsed/>
    <w:rsid w:val="001E678E"/>
    <w:pPr>
      <w:ind w:left="1760" w:hanging="220"/>
    </w:pPr>
    <w:rPr>
      <w:rFonts w:eastAsia="Meiryo UI"/>
    </w:rPr>
  </w:style>
  <w:style w:type="paragraph" w:styleId="99">
    <w:name w:val="index 9"/>
    <w:basedOn w:val="a2"/>
    <w:next w:val="a2"/>
    <w:autoRedefine/>
    <w:uiPriority w:val="99"/>
    <w:semiHidden/>
    <w:unhideWhenUsed/>
    <w:rsid w:val="001E678E"/>
    <w:pPr>
      <w:ind w:left="1980" w:hanging="220"/>
    </w:pPr>
    <w:rPr>
      <w:rFonts w:eastAsia="Meiryo UI"/>
    </w:rPr>
  </w:style>
  <w:style w:type="paragraph" w:styleId="afffff1">
    <w:name w:val="index heading"/>
    <w:basedOn w:val="a2"/>
    <w:next w:val="1f1"/>
    <w:uiPriority w:val="99"/>
    <w:semiHidden/>
    <w:unhideWhenUsed/>
    <w:rsid w:val="001E678E"/>
    <w:rPr>
      <w:rFonts w:eastAsia="Meiryo UI" w:cstheme="majorBidi"/>
      <w:b/>
      <w:bCs/>
    </w:rPr>
  </w:style>
  <w:style w:type="paragraph" w:styleId="afffff2">
    <w:name w:val="Closing"/>
    <w:basedOn w:val="a2"/>
    <w:link w:val="afffff3"/>
    <w:uiPriority w:val="99"/>
    <w:semiHidden/>
    <w:unhideWhenUsed/>
    <w:rsid w:val="001E678E"/>
    <w:pPr>
      <w:ind w:left="4320"/>
    </w:pPr>
    <w:rPr>
      <w:rFonts w:eastAsia="Meiryo UI"/>
    </w:rPr>
  </w:style>
  <w:style w:type="character" w:customStyle="1" w:styleId="afffff3">
    <w:name w:val="結語 (文字)"/>
    <w:basedOn w:val="a3"/>
    <w:link w:val="afffff2"/>
    <w:uiPriority w:val="99"/>
    <w:semiHidden/>
    <w:rsid w:val="001E678E"/>
    <w:rPr>
      <w:rFonts w:ascii="Meiryo UI" w:eastAsia="Meiryo UI" w:hAnsi="Meiryo UI"/>
    </w:rPr>
  </w:style>
  <w:style w:type="table" w:styleId="afffff4">
    <w:name w:val="Table Grid"/>
    <w:basedOn w:val="a4"/>
    <w:uiPriority w:val="39"/>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Grid 1"/>
    <w:basedOn w:val="a4"/>
    <w:uiPriority w:val="99"/>
    <w:semiHidden/>
    <w:unhideWhenUsed/>
    <w:rsid w:val="001E678E"/>
    <w:rPr>
      <w:rFonts w:eastAsia="Meiryo U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f0">
    <w:name w:val="Table Grid 2"/>
    <w:basedOn w:val="a4"/>
    <w:uiPriority w:val="99"/>
    <w:semiHidden/>
    <w:unhideWhenUsed/>
    <w:rsid w:val="001E678E"/>
    <w:rPr>
      <w:rFonts w:eastAsia="Meiryo UI"/>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9">
    <w:name w:val="Table Grid 3"/>
    <w:basedOn w:val="a4"/>
    <w:uiPriority w:val="99"/>
    <w:semiHidden/>
    <w:unhideWhenUsed/>
    <w:rsid w:val="001E678E"/>
    <w:rPr>
      <w:rFonts w:eastAsia="Meiryo U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3">
    <w:name w:val="Table Grid 4"/>
    <w:basedOn w:val="a4"/>
    <w:uiPriority w:val="99"/>
    <w:semiHidden/>
    <w:unhideWhenUsed/>
    <w:rsid w:val="001E678E"/>
    <w:rPr>
      <w:rFonts w:eastAsia="Meiryo UI"/>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2">
    <w:name w:val="Table Grid 5"/>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c">
    <w:name w:val="Table Grid 6"/>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c">
    <w:name w:val="Table Grid 7"/>
    <w:basedOn w:val="a4"/>
    <w:uiPriority w:val="99"/>
    <w:semiHidden/>
    <w:unhideWhenUsed/>
    <w:rsid w:val="001E678E"/>
    <w:rPr>
      <w:rFonts w:eastAsia="Meiryo UI"/>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b">
    <w:name w:val="Table Grid 8"/>
    <w:basedOn w:val="a4"/>
    <w:uiPriority w:val="99"/>
    <w:semiHidden/>
    <w:unhideWhenUsed/>
    <w:rsid w:val="001E678E"/>
    <w:rPr>
      <w:rFonts w:eastAsia="Meiryo U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1E678E"/>
    <w:rPr>
      <w:rFonts w:eastAsia="Meiryo U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Grid Table 1 Light"/>
    <w:basedOn w:val="a4"/>
    <w:uiPriority w:val="46"/>
    <w:rsid w:val="001E678E"/>
    <w:rPr>
      <w:rFonts w:eastAsia="Meiryo U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0">
    <w:name w:val="Grid Table 1 Light Accent 1"/>
    <w:basedOn w:val="a4"/>
    <w:uiPriority w:val="46"/>
    <w:rsid w:val="001E678E"/>
    <w:rPr>
      <w:rFonts w:eastAsia="Meiryo U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0">
    <w:name w:val="Grid Table 1 Light Accent 2"/>
    <w:basedOn w:val="a4"/>
    <w:uiPriority w:val="46"/>
    <w:rsid w:val="001E678E"/>
    <w:rPr>
      <w:rFonts w:eastAsia="Meiryo UI"/>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0">
    <w:name w:val="Grid Table 1 Light Accent 3"/>
    <w:basedOn w:val="a4"/>
    <w:uiPriority w:val="46"/>
    <w:rsid w:val="001E678E"/>
    <w:rPr>
      <w:rFonts w:eastAsia="Meiryo U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0">
    <w:name w:val="Grid Table 1 Light Accent 4"/>
    <w:basedOn w:val="a4"/>
    <w:uiPriority w:val="46"/>
    <w:rsid w:val="001E678E"/>
    <w:rPr>
      <w:rFonts w:eastAsia="Meiryo U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0">
    <w:name w:val="Grid Table 1 Light Accent 5"/>
    <w:basedOn w:val="a4"/>
    <w:uiPriority w:val="46"/>
    <w:rsid w:val="001E678E"/>
    <w:rPr>
      <w:rFonts w:eastAsia="Meiryo UI"/>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0">
    <w:name w:val="Grid Table 1 Light Accent 6"/>
    <w:basedOn w:val="a4"/>
    <w:uiPriority w:val="46"/>
    <w:rsid w:val="001E678E"/>
    <w:rPr>
      <w:rFonts w:eastAsia="Meiryo U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f1">
    <w:name w:val="Grid Table 2"/>
    <w:basedOn w:val="a4"/>
    <w:uiPriority w:val="47"/>
    <w:rsid w:val="001E678E"/>
    <w:rPr>
      <w:rFonts w:eastAsia="Meiryo U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4"/>
    <w:uiPriority w:val="47"/>
    <w:rsid w:val="001E678E"/>
    <w:rPr>
      <w:rFonts w:eastAsia="Meiryo UI"/>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Grid Table 2 Accent 2"/>
    <w:basedOn w:val="a4"/>
    <w:uiPriority w:val="47"/>
    <w:rsid w:val="001E678E"/>
    <w:rPr>
      <w:rFonts w:eastAsia="Meiryo UI"/>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Grid Table 2 Accent 3"/>
    <w:basedOn w:val="a4"/>
    <w:uiPriority w:val="47"/>
    <w:rsid w:val="001E678E"/>
    <w:rPr>
      <w:rFonts w:eastAsia="Meiryo U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Grid Table 2 Accent 4"/>
    <w:basedOn w:val="a4"/>
    <w:uiPriority w:val="47"/>
    <w:rsid w:val="001E678E"/>
    <w:rPr>
      <w:rFonts w:eastAsia="Meiryo U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Grid Table 2 Accent 5"/>
    <w:basedOn w:val="a4"/>
    <w:uiPriority w:val="47"/>
    <w:rsid w:val="001E678E"/>
    <w:rPr>
      <w:rFonts w:eastAsia="Meiryo UI"/>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Grid Table 2 Accent 6"/>
    <w:basedOn w:val="a4"/>
    <w:uiPriority w:val="47"/>
    <w:rsid w:val="001E678E"/>
    <w:rPr>
      <w:rFonts w:eastAsia="Meiryo UI"/>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a">
    <w:name w:val="Grid Table 3"/>
    <w:basedOn w:val="a4"/>
    <w:uiPriority w:val="48"/>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0">
    <w:name w:val="Grid Table 3 Accent 1"/>
    <w:basedOn w:val="a4"/>
    <w:uiPriority w:val="48"/>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0">
    <w:name w:val="Grid Table 3 Accent 2"/>
    <w:basedOn w:val="a4"/>
    <w:uiPriority w:val="48"/>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0">
    <w:name w:val="Grid Table 3 Accent 3"/>
    <w:basedOn w:val="a4"/>
    <w:uiPriority w:val="48"/>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0">
    <w:name w:val="Grid Table 3 Accent 4"/>
    <w:basedOn w:val="a4"/>
    <w:uiPriority w:val="48"/>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0">
    <w:name w:val="Grid Table 3 Accent 5"/>
    <w:basedOn w:val="a4"/>
    <w:uiPriority w:val="48"/>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0">
    <w:name w:val="Grid Table 3 Accent 6"/>
    <w:basedOn w:val="a4"/>
    <w:uiPriority w:val="48"/>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f4">
    <w:name w:val="Grid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3">
    <w:name w:val="Grid Table 5 Dark"/>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d">
    <w:name w:val="Grid Table 6 Colorful"/>
    <w:basedOn w:val="a4"/>
    <w:uiPriority w:val="51"/>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d">
    <w:name w:val="Grid Table 7 Colorful"/>
    <w:basedOn w:val="a4"/>
    <w:uiPriority w:val="52"/>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1">
    <w:name w:val="Table Web 1"/>
    <w:basedOn w:val="a4"/>
    <w:uiPriority w:val="99"/>
    <w:semiHidden/>
    <w:unhideWhenUsed/>
    <w:rsid w:val="001E678E"/>
    <w:rPr>
      <w:rFonts w:eastAsia="Meiryo UI"/>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1E678E"/>
    <w:rPr>
      <w:rFonts w:eastAsia="Meiryo UI"/>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1E678E"/>
    <w:rPr>
      <w:rFonts w:eastAsia="Meiryo UI"/>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1E678E"/>
    <w:rPr>
      <w:rFonts w:ascii="Meiryo UI" w:eastAsia="Meiryo UI" w:hAnsi="Meiryo UI"/>
      <w:vertAlign w:val="superscript"/>
    </w:rPr>
  </w:style>
  <w:style w:type="character" w:styleId="afffff7">
    <w:name w:val="line number"/>
    <w:basedOn w:val="a3"/>
    <w:uiPriority w:val="99"/>
    <w:semiHidden/>
    <w:unhideWhenUsed/>
    <w:rsid w:val="001E678E"/>
    <w:rPr>
      <w:rFonts w:ascii="Meiryo UI" w:eastAsia="Meiryo UI" w:hAnsi="Meiryo UI"/>
    </w:rPr>
  </w:style>
  <w:style w:type="table" w:styleId="3-D1">
    <w:name w:val="Table 3D effects 1"/>
    <w:basedOn w:val="a4"/>
    <w:uiPriority w:val="99"/>
    <w:semiHidden/>
    <w:unhideWhenUsed/>
    <w:rsid w:val="001E678E"/>
    <w:rPr>
      <w:rFonts w:eastAsia="Meiryo U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1E678E"/>
    <w:rPr>
      <w:rFonts w:eastAsia="Meiryo U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1E678E"/>
    <w:rPr>
      <w:rFonts w:eastAsia="Meiryo U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8">
    <w:name w:val="Table Theme"/>
    <w:basedOn w:val="a4"/>
    <w:uiPriority w:val="99"/>
    <w:semiHidden/>
    <w:unhideWhenUsed/>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9">
    <w:name w:val="page number"/>
    <w:basedOn w:val="a3"/>
    <w:uiPriority w:val="99"/>
    <w:semiHidden/>
    <w:unhideWhenUsed/>
    <w:rsid w:val="001E678E"/>
    <w:rPr>
      <w:rFonts w:ascii="Meiryo UI" w:eastAsia="Meiryo UI" w:hAnsi="Meiryo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fo\AppData\Local\Microsoft\Office\16.0\DTS\ja-JP%7b501199B9-54BE-462F-9B1D-5EDD3BC29AC8%7d\%7bA0C32C75-08A1-4795-A4B8-80F2E3D9AB4E%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AA3C0EAD-6529-4585-9E00-54D0371D6547}">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{A0C32C75-08A1-4795-A4B8-80F2E3D9AB4E}tf02786999_win32.dotx</Template>
  <TotalTime>0</TotalTime>
  <Pages>2</Pages>
  <Words>181</Words>
  <Characters>1032</Characters>
  <Application>Microsoft Office Word</Application>
  <DocSecurity>0</DocSecurity>
  <Lines>8</Lines>
  <Paragraphs>2</Paragraphs>
  <ScaleCrop>false</ScaleCrop>
  <Company/>
  <LinksUpToDate>false</LinksUpToDate>
  <CharactersWithSpaces>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2024-01-02T09:21:00Z</dcterms:created>
  <dcterms:modified xsi:type="dcterms:W3CDTF">2024-01-02T09:51:00Z</dcterms:modified>
</cp:coreProperties>
</file>