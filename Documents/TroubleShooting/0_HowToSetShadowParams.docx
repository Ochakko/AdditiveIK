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6594A" w14:textId="6F2AF525" w:rsidR="00A9204E" w:rsidRDefault="00B37830">
      <w:pPr>
        <w:rPr>
          <w:rFonts w:eastAsia="Meiryo UI"/>
        </w:rPr>
      </w:pPr>
      <w:r>
        <w:rPr>
          <w:rFonts w:eastAsia="Meiryo UI" w:hint="eastAsia"/>
        </w:rPr>
        <w:t>シャドウの設定の仕方について</w:t>
      </w:r>
    </w:p>
    <w:p w14:paraId="70E65218" w14:textId="77777777" w:rsidR="00B37830" w:rsidRDefault="00B37830">
      <w:pPr>
        <w:rPr>
          <w:rFonts w:eastAsia="Meiryo UI"/>
        </w:rPr>
      </w:pPr>
    </w:p>
    <w:p w14:paraId="3F9E7DBB" w14:textId="26044610" w:rsidR="00B37830" w:rsidRDefault="00B37830">
      <w:pPr>
        <w:rPr>
          <w:rFonts w:eastAsia="Meiryo UI"/>
        </w:rPr>
      </w:pPr>
      <w:r>
        <w:rPr>
          <w:rFonts w:eastAsia="Meiryo UI"/>
          <w:noProof/>
        </w:rPr>
        <w:drawing>
          <wp:inline distT="0" distB="0" distL="0" distR="0" wp14:anchorId="405B622F" wp14:editId="1126DA13">
            <wp:extent cx="5935185" cy="4853007"/>
            <wp:effectExtent l="0" t="0" r="8890" b="5080"/>
            <wp:docPr id="64331337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1695" cy="4874683"/>
                    </a:xfrm>
                    <a:prstGeom prst="rect">
                      <a:avLst/>
                    </a:prstGeom>
                    <a:noFill/>
                    <a:ln>
                      <a:noFill/>
                    </a:ln>
                  </pic:spPr>
                </pic:pic>
              </a:graphicData>
            </a:graphic>
          </wp:inline>
        </w:drawing>
      </w:r>
    </w:p>
    <w:p w14:paraId="5F2835DF" w14:textId="77777777" w:rsidR="00877F46" w:rsidRDefault="00877F46" w:rsidP="00877F46">
      <w:pPr>
        <w:rPr>
          <w:rFonts w:eastAsia="Meiryo UI"/>
        </w:rPr>
      </w:pPr>
      <w:r>
        <w:rPr>
          <w:rFonts w:eastAsia="Meiryo UI" w:hint="eastAsia"/>
        </w:rPr>
        <w:t>図：Asset HQ Retro Farmhouseを読み込んでシャドウ設定</w:t>
      </w:r>
    </w:p>
    <w:p w14:paraId="7B7FE7F3" w14:textId="2DCF6FAD" w:rsidR="00B37830" w:rsidRPr="00877F46" w:rsidRDefault="00B37830">
      <w:pPr>
        <w:rPr>
          <w:rFonts w:eastAsia="Meiryo UI"/>
        </w:rPr>
      </w:pPr>
    </w:p>
    <w:p w14:paraId="246A2988" w14:textId="139B7E1A" w:rsidR="00B37830" w:rsidRDefault="00B37830">
      <w:pPr>
        <w:rPr>
          <w:rFonts w:eastAsia="Meiryo UI"/>
        </w:rPr>
      </w:pPr>
      <w:r>
        <w:rPr>
          <w:rFonts w:eastAsia="Meiryo UI" w:hint="eastAsia"/>
        </w:rPr>
        <w:t>シャドウとは陰影の影のこと</w:t>
      </w:r>
    </w:p>
    <w:p w14:paraId="196D7AB6" w14:textId="0EC07EA6" w:rsidR="00B37830" w:rsidRDefault="00B37830">
      <w:pPr>
        <w:rPr>
          <w:rFonts w:eastAsia="Meiryo UI"/>
        </w:rPr>
      </w:pPr>
      <w:r>
        <w:rPr>
          <w:rFonts w:eastAsia="Meiryo UI" w:hint="eastAsia"/>
        </w:rPr>
        <w:t>陰影の陰はシェーディングという</w:t>
      </w:r>
    </w:p>
    <w:p w14:paraId="4252E23B" w14:textId="01CEBF8E" w:rsidR="00B37830" w:rsidRDefault="00B37830">
      <w:pPr>
        <w:rPr>
          <w:rFonts w:eastAsia="Meiryo UI"/>
        </w:rPr>
      </w:pPr>
      <w:r>
        <w:rPr>
          <w:rFonts w:eastAsia="Meiryo UI" w:hint="eastAsia"/>
        </w:rPr>
        <w:t>ここではシャドウの設定の仕方を簡単に説明する</w:t>
      </w:r>
    </w:p>
    <w:p w14:paraId="0FEC69E8" w14:textId="77777777" w:rsidR="00B37830" w:rsidRDefault="00B37830">
      <w:pPr>
        <w:rPr>
          <w:rFonts w:eastAsia="Meiryo UI"/>
        </w:rPr>
      </w:pPr>
    </w:p>
    <w:p w14:paraId="5F8C4DF3" w14:textId="77777777" w:rsidR="00B37830" w:rsidRDefault="00B37830" w:rsidP="00B37830">
      <w:pPr>
        <w:rPr>
          <w:rFonts w:eastAsia="Meiryo UI"/>
        </w:rPr>
      </w:pPr>
      <w:r>
        <w:rPr>
          <w:rFonts w:eastAsia="Meiryo UI" w:hint="eastAsia"/>
        </w:rPr>
        <w:t>シャドウの描画の仕方を少しだけ説明しておく</w:t>
      </w:r>
    </w:p>
    <w:p w14:paraId="7D0C6504" w14:textId="258A3EC9" w:rsidR="00B37830" w:rsidRDefault="00B37830">
      <w:pPr>
        <w:rPr>
          <w:rFonts w:eastAsia="Meiryo UI"/>
        </w:rPr>
      </w:pPr>
      <w:r>
        <w:rPr>
          <w:rFonts w:eastAsia="Meiryo UI" w:hint="eastAsia"/>
        </w:rPr>
        <w:t>通常のレンダリング用カメラとは別にシャドウ描画用のカメラを用意する</w:t>
      </w:r>
    </w:p>
    <w:p w14:paraId="244122BC" w14:textId="0D45DD4F" w:rsidR="00B37830" w:rsidRDefault="00B37830">
      <w:pPr>
        <w:rPr>
          <w:rFonts w:eastAsia="Meiryo UI"/>
        </w:rPr>
      </w:pPr>
      <w:proofErr w:type="spellStart"/>
      <w:r>
        <w:rPr>
          <w:rFonts w:eastAsia="Meiryo UI" w:hint="eastAsia"/>
        </w:rPr>
        <w:t>A</w:t>
      </w:r>
      <w:r>
        <w:rPr>
          <w:rFonts w:eastAsia="Meiryo UI"/>
        </w:rPr>
        <w:t>dditiveIK</w:t>
      </w:r>
      <w:proofErr w:type="spellEnd"/>
      <w:r>
        <w:rPr>
          <w:rFonts w:eastAsia="Meiryo UI" w:hint="eastAsia"/>
        </w:rPr>
        <w:t>ではシャドウ描画用のカメラは</w:t>
      </w:r>
    </w:p>
    <w:p w14:paraId="7941053E" w14:textId="45105713" w:rsidR="00B37830" w:rsidRDefault="00B37830">
      <w:pPr>
        <w:rPr>
          <w:rFonts w:eastAsia="Meiryo UI"/>
        </w:rPr>
      </w:pPr>
      <w:r>
        <w:rPr>
          <w:rFonts w:eastAsia="Meiryo UI" w:hint="eastAsia"/>
        </w:rPr>
        <w:t>カメラの注視点から影用のライトの向きに後ろ向きに下がり少し上に上がった場所から</w:t>
      </w:r>
    </w:p>
    <w:p w14:paraId="794C6D30" w14:textId="23CB34C2" w:rsidR="00B37830" w:rsidRDefault="00B37830">
      <w:pPr>
        <w:rPr>
          <w:rFonts w:eastAsia="Meiryo UI"/>
        </w:rPr>
      </w:pPr>
      <w:r>
        <w:rPr>
          <w:rFonts w:eastAsia="Meiryo UI" w:hint="eastAsia"/>
        </w:rPr>
        <w:t>通常カメラと同じ場所を映すことで描画する</w:t>
      </w:r>
    </w:p>
    <w:p w14:paraId="1AC7CD94" w14:textId="4551A40A" w:rsidR="00B37830" w:rsidRDefault="00B37830">
      <w:pPr>
        <w:rPr>
          <w:rFonts w:eastAsia="Meiryo UI"/>
        </w:rPr>
      </w:pPr>
      <w:r>
        <w:rPr>
          <w:rFonts w:eastAsia="Meiryo UI" w:hint="eastAsia"/>
        </w:rPr>
        <w:t>シャドウカメラの位置が適切であれば狙った通りの影が表示できる</w:t>
      </w:r>
    </w:p>
    <w:p w14:paraId="00128B42" w14:textId="77777777" w:rsidR="00B37830" w:rsidRDefault="00B37830">
      <w:pPr>
        <w:rPr>
          <w:rFonts w:eastAsia="Meiryo UI"/>
        </w:rPr>
      </w:pPr>
    </w:p>
    <w:p w14:paraId="51CE0988" w14:textId="5AF0BDC7" w:rsidR="00B37830" w:rsidRPr="00B37830" w:rsidRDefault="00B37830">
      <w:pPr>
        <w:rPr>
          <w:rFonts w:eastAsia="Meiryo UI"/>
        </w:rPr>
      </w:pPr>
      <w:r>
        <w:rPr>
          <w:rFonts w:eastAsia="Meiryo UI" w:hint="eastAsia"/>
        </w:rPr>
        <w:t>v</w:t>
      </w:r>
      <w:r>
        <w:rPr>
          <w:rFonts w:eastAsia="Meiryo UI"/>
        </w:rPr>
        <w:t>er1.0.0.10</w:t>
      </w:r>
      <w:r>
        <w:rPr>
          <w:rFonts w:eastAsia="Meiryo UI" w:hint="eastAsia"/>
        </w:rPr>
        <w:t>へ向けた修正で、シャドウカメラの位置計算が大幅に修正された</w:t>
      </w:r>
    </w:p>
    <w:p w14:paraId="206C794B" w14:textId="376807DF" w:rsidR="00B37830" w:rsidRDefault="00B37830">
      <w:pPr>
        <w:rPr>
          <w:rFonts w:eastAsia="Meiryo UI"/>
        </w:rPr>
      </w:pPr>
      <w:r>
        <w:rPr>
          <w:rFonts w:eastAsia="Meiryo UI" w:hint="eastAsia"/>
        </w:rPr>
        <w:t>次のページにS</w:t>
      </w:r>
      <w:r>
        <w:rPr>
          <w:rFonts w:eastAsia="Meiryo UI"/>
        </w:rPr>
        <w:t>hadow</w:t>
      </w:r>
      <w:r>
        <w:rPr>
          <w:rFonts w:eastAsia="Meiryo UI" w:hint="eastAsia"/>
        </w:rPr>
        <w:t>プレートメニューを選択した時の設定ダイアログの図を示す</w:t>
      </w:r>
    </w:p>
    <w:p w14:paraId="53E925A2" w14:textId="5E9B18E9" w:rsidR="00B37830" w:rsidRDefault="00B37830">
      <w:pPr>
        <w:rPr>
          <w:rFonts w:eastAsia="Meiryo UI"/>
        </w:rPr>
      </w:pPr>
      <w:r>
        <w:rPr>
          <w:rFonts w:eastAsia="Meiryo UI"/>
          <w:noProof/>
        </w:rPr>
        <w:lastRenderedPageBreak/>
        <w:drawing>
          <wp:inline distT="0" distB="0" distL="0" distR="0" wp14:anchorId="224C909E" wp14:editId="4B078405">
            <wp:extent cx="2294415" cy="3917342"/>
            <wp:effectExtent l="0" t="0" r="0" b="6985"/>
            <wp:docPr id="176621163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3036" cy="3949135"/>
                    </a:xfrm>
                    <a:prstGeom prst="rect">
                      <a:avLst/>
                    </a:prstGeom>
                    <a:noFill/>
                    <a:ln>
                      <a:noFill/>
                    </a:ln>
                  </pic:spPr>
                </pic:pic>
              </a:graphicData>
            </a:graphic>
          </wp:inline>
        </w:drawing>
      </w:r>
    </w:p>
    <w:p w14:paraId="027CF674" w14:textId="7063FDB2" w:rsidR="00B37830" w:rsidRDefault="00B37830">
      <w:pPr>
        <w:rPr>
          <w:rFonts w:eastAsia="Meiryo UI"/>
        </w:rPr>
      </w:pPr>
      <w:r>
        <w:rPr>
          <w:rFonts w:eastAsia="Meiryo UI" w:hint="eastAsia"/>
        </w:rPr>
        <w:t>上の図はシャドウ設定ダイアログのスクリーンショットである</w:t>
      </w:r>
    </w:p>
    <w:p w14:paraId="2C3602B6" w14:textId="6CB95814" w:rsidR="00B37830" w:rsidRDefault="00B37830">
      <w:pPr>
        <w:rPr>
          <w:rFonts w:eastAsia="Meiryo UI"/>
        </w:rPr>
      </w:pPr>
      <w:r>
        <w:rPr>
          <w:rFonts w:eastAsia="Meiryo UI"/>
        </w:rPr>
        <w:t>Plus Up</w:t>
      </w:r>
      <w:r>
        <w:rPr>
          <w:rFonts w:eastAsia="Meiryo UI" w:hint="eastAsia"/>
        </w:rPr>
        <w:t>の数値は、シャドウカメラの高さを通常カメラの高さからどれだけ高くするかを指定</w:t>
      </w:r>
    </w:p>
    <w:p w14:paraId="516DAD59" w14:textId="77777777" w:rsidR="009C4A72" w:rsidRDefault="009C4A72">
      <w:pPr>
        <w:rPr>
          <w:rFonts w:eastAsia="Meiryo UI"/>
        </w:rPr>
      </w:pPr>
    </w:p>
    <w:p w14:paraId="28C8650D" w14:textId="294183E5" w:rsidR="00B37830" w:rsidRDefault="00B37830">
      <w:pPr>
        <w:rPr>
          <w:rFonts w:eastAsia="Meiryo UI"/>
        </w:rPr>
      </w:pPr>
      <w:proofErr w:type="spellStart"/>
      <w:r>
        <w:rPr>
          <w:rFonts w:eastAsia="Meiryo UI" w:hint="eastAsia"/>
        </w:rPr>
        <w:t>C</w:t>
      </w:r>
      <w:r>
        <w:rPr>
          <w:rFonts w:eastAsia="Meiryo UI"/>
        </w:rPr>
        <w:t>amDist</w:t>
      </w:r>
      <w:proofErr w:type="spellEnd"/>
      <w:r>
        <w:rPr>
          <w:rFonts w:eastAsia="Meiryo UI" w:hint="eastAsia"/>
        </w:rPr>
        <w:t>のチェックボックスは、オンにするとカメラ注視点にマニピュレータを表示</w:t>
      </w:r>
    </w:p>
    <w:p w14:paraId="6CBC322D" w14:textId="3CD0367D" w:rsidR="00B37830" w:rsidRDefault="00B37830">
      <w:pPr>
        <w:rPr>
          <w:rFonts w:eastAsia="Meiryo UI"/>
        </w:rPr>
      </w:pPr>
      <w:proofErr w:type="spellStart"/>
      <w:r>
        <w:rPr>
          <w:rFonts w:eastAsia="Meiryo UI" w:hint="eastAsia"/>
        </w:rPr>
        <w:t>C</w:t>
      </w:r>
      <w:r>
        <w:rPr>
          <w:rFonts w:eastAsia="Meiryo UI"/>
        </w:rPr>
        <w:t>amDist</w:t>
      </w:r>
      <w:proofErr w:type="spellEnd"/>
      <w:r>
        <w:rPr>
          <w:rFonts w:eastAsia="Meiryo UI" w:hint="eastAsia"/>
        </w:rPr>
        <w:t>のスライダーは、カメラ距離を変えることにより</w:t>
      </w:r>
      <w:r w:rsidR="009C4A72">
        <w:rPr>
          <w:rFonts w:eastAsia="Meiryo UI" w:hint="eastAsia"/>
        </w:rPr>
        <w:t>カメラ位置はそのままで注視点を近づけたり遠ざけたりする</w:t>
      </w:r>
    </w:p>
    <w:p w14:paraId="6511C66C" w14:textId="77777777" w:rsidR="009C4A72" w:rsidRDefault="009C4A72">
      <w:pPr>
        <w:rPr>
          <w:rFonts w:eastAsia="Meiryo UI"/>
        </w:rPr>
      </w:pPr>
    </w:p>
    <w:p w14:paraId="7BFCB891" w14:textId="766D9DF2" w:rsidR="009C4A72" w:rsidRDefault="009C4A72">
      <w:pPr>
        <w:rPr>
          <w:rFonts w:eastAsia="Meiryo UI"/>
        </w:rPr>
      </w:pPr>
      <w:proofErr w:type="spellStart"/>
      <w:r>
        <w:rPr>
          <w:rFonts w:eastAsia="Meiryo UI"/>
        </w:rPr>
        <w:t>Dist</w:t>
      </w:r>
      <w:proofErr w:type="spellEnd"/>
      <w:r>
        <w:rPr>
          <w:rFonts w:eastAsia="Meiryo UI"/>
        </w:rPr>
        <w:t xml:space="preserve"> Scale</w:t>
      </w:r>
      <w:r>
        <w:rPr>
          <w:rFonts w:eastAsia="Meiryo UI" w:hint="eastAsia"/>
        </w:rPr>
        <w:t>の数値</w:t>
      </w:r>
    </w:p>
    <w:p w14:paraId="6208890E" w14:textId="77777777" w:rsidR="009C4A72" w:rsidRDefault="009C4A72">
      <w:pPr>
        <w:rPr>
          <w:rFonts w:eastAsia="Meiryo UI"/>
        </w:rPr>
      </w:pPr>
      <w:r>
        <w:rPr>
          <w:rFonts w:eastAsia="Meiryo UI" w:hint="eastAsia"/>
        </w:rPr>
        <w:t xml:space="preserve">シャドウカメラの位置　＝　</w:t>
      </w:r>
    </w:p>
    <w:p w14:paraId="55ACA4CD" w14:textId="75022FE3" w:rsidR="009C4A72" w:rsidRDefault="009C4A72" w:rsidP="009C4A72">
      <w:pPr>
        <w:ind w:firstLineChars="100" w:firstLine="220"/>
        <w:rPr>
          <w:rFonts w:eastAsia="Meiryo UI"/>
        </w:rPr>
      </w:pPr>
      <w:r>
        <w:rPr>
          <w:rFonts w:eastAsia="Meiryo UI" w:hint="eastAsia"/>
        </w:rPr>
        <w:t>通常カメラの注視点－シャドウライトの向き×</w:t>
      </w:r>
      <w:proofErr w:type="spellStart"/>
      <w:r>
        <w:rPr>
          <w:rFonts w:eastAsia="Meiryo UI" w:hint="eastAsia"/>
        </w:rPr>
        <w:t>C</w:t>
      </w:r>
      <w:r>
        <w:rPr>
          <w:rFonts w:eastAsia="Meiryo UI"/>
        </w:rPr>
        <w:t>amDist</w:t>
      </w:r>
      <w:proofErr w:type="spellEnd"/>
      <w:r>
        <w:rPr>
          <w:rFonts w:eastAsia="Meiryo UI" w:hint="eastAsia"/>
        </w:rPr>
        <w:t>×</w:t>
      </w:r>
      <w:proofErr w:type="spellStart"/>
      <w:r>
        <w:rPr>
          <w:rFonts w:eastAsia="Meiryo UI"/>
        </w:rPr>
        <w:t>distScale</w:t>
      </w:r>
      <w:proofErr w:type="spellEnd"/>
      <w:r>
        <w:rPr>
          <w:rFonts w:eastAsia="Meiryo UI" w:hint="eastAsia"/>
        </w:rPr>
        <w:t>×</w:t>
      </w:r>
      <w:proofErr w:type="spellStart"/>
      <w:r>
        <w:rPr>
          <w:rFonts w:eastAsia="Meiryo UI"/>
        </w:rPr>
        <w:t>SceneMult</w:t>
      </w:r>
      <w:proofErr w:type="spellEnd"/>
      <w:r>
        <w:rPr>
          <w:rFonts w:eastAsia="Meiryo UI" w:hint="eastAsia"/>
        </w:rPr>
        <w:t xml:space="preserve"> </w:t>
      </w:r>
      <w:r>
        <w:rPr>
          <w:rFonts w:eastAsia="Meiryo UI"/>
        </w:rPr>
        <w:t xml:space="preserve"> </w:t>
      </w:r>
      <w:r>
        <w:rPr>
          <w:rFonts w:eastAsia="Meiryo UI" w:hint="eastAsia"/>
        </w:rPr>
        <w:t>(式１</w:t>
      </w:r>
      <w:r>
        <w:rPr>
          <w:rFonts w:eastAsia="Meiryo UI"/>
        </w:rPr>
        <w:t>)</w:t>
      </w:r>
    </w:p>
    <w:p w14:paraId="03989D26" w14:textId="77777777" w:rsidR="009C4A72" w:rsidRDefault="009C4A72" w:rsidP="009C4A72">
      <w:pPr>
        <w:rPr>
          <w:rFonts w:eastAsia="Meiryo UI"/>
        </w:rPr>
      </w:pPr>
    </w:p>
    <w:p w14:paraId="4D751258" w14:textId="5F759F8E" w:rsidR="009C4A72" w:rsidRDefault="009C4A72" w:rsidP="009C4A72">
      <w:pPr>
        <w:rPr>
          <w:rFonts w:eastAsia="Meiryo UI"/>
        </w:rPr>
      </w:pPr>
      <w:r>
        <w:rPr>
          <w:rFonts w:eastAsia="Meiryo UI" w:hint="eastAsia"/>
        </w:rPr>
        <w:t>シャドウカメラのプロジェクション設定(</w:t>
      </w:r>
      <w:r>
        <w:rPr>
          <w:rFonts w:eastAsia="Meiryo UI"/>
        </w:rPr>
        <w:t>FOV, near, far)</w:t>
      </w:r>
      <w:r>
        <w:rPr>
          <w:rFonts w:eastAsia="Meiryo UI" w:hint="eastAsia"/>
        </w:rPr>
        <w:t>は</w:t>
      </w:r>
      <w:proofErr w:type="spellStart"/>
      <w:r>
        <w:rPr>
          <w:rFonts w:eastAsia="Meiryo UI"/>
        </w:rPr>
        <w:t>ProjAndLOD</w:t>
      </w:r>
      <w:proofErr w:type="spellEnd"/>
      <w:r>
        <w:rPr>
          <w:rFonts w:eastAsia="Meiryo UI" w:hint="eastAsia"/>
        </w:rPr>
        <w:t>プレートメニューのプロジェクション設定に合わせることが多い</w:t>
      </w:r>
    </w:p>
    <w:p w14:paraId="64E71A02" w14:textId="77777777" w:rsidR="009C4A72" w:rsidRPr="009C4A72" w:rsidRDefault="009C4A72" w:rsidP="009C4A72">
      <w:pPr>
        <w:rPr>
          <w:rFonts w:eastAsia="Meiryo UI"/>
        </w:rPr>
      </w:pPr>
    </w:p>
    <w:p w14:paraId="226BEABE" w14:textId="6B19CECC" w:rsidR="009C4A72" w:rsidRDefault="009C4A72" w:rsidP="009C4A72">
      <w:pPr>
        <w:rPr>
          <w:rFonts w:eastAsia="Meiryo UI"/>
        </w:rPr>
      </w:pPr>
      <w:r>
        <w:rPr>
          <w:rFonts w:eastAsia="Meiryo UI" w:hint="eastAsia"/>
        </w:rPr>
        <w:t>Colorは影の明るさ</w:t>
      </w:r>
    </w:p>
    <w:p w14:paraId="437C6A3A" w14:textId="7E90C99A" w:rsidR="009C4A72" w:rsidRDefault="009C4A72" w:rsidP="009C4A72">
      <w:pPr>
        <w:rPr>
          <w:rFonts w:eastAsia="Meiryo UI"/>
        </w:rPr>
      </w:pPr>
      <w:r>
        <w:rPr>
          <w:rFonts w:eastAsia="Meiryo UI"/>
        </w:rPr>
        <w:t>Bias</w:t>
      </w:r>
      <w:r>
        <w:rPr>
          <w:rFonts w:eastAsia="Meiryo UI" w:hint="eastAsia"/>
        </w:rPr>
        <w:t>は誤差によりノイズが表示されるときに値を大きくする</w:t>
      </w:r>
    </w:p>
    <w:p w14:paraId="0C44439F" w14:textId="53A61B4E" w:rsidR="009C4A72" w:rsidRDefault="009C4A72" w:rsidP="009C4A72">
      <w:pPr>
        <w:rPr>
          <w:rFonts w:eastAsia="Meiryo UI"/>
        </w:rPr>
      </w:pPr>
      <w:proofErr w:type="spellStart"/>
      <w:r>
        <w:rPr>
          <w:rFonts w:eastAsia="Meiryo UI"/>
        </w:rPr>
        <w:t>SceneMult</w:t>
      </w:r>
      <w:proofErr w:type="spellEnd"/>
      <w:r>
        <w:rPr>
          <w:rFonts w:eastAsia="Meiryo UI" w:hint="eastAsia"/>
        </w:rPr>
        <w:t>は通常1</w:t>
      </w:r>
      <w:r>
        <w:rPr>
          <w:rFonts w:eastAsia="Meiryo UI"/>
        </w:rPr>
        <w:t>.0</w:t>
      </w:r>
      <w:r>
        <w:rPr>
          <w:rFonts w:eastAsia="Meiryo UI" w:hint="eastAsia"/>
        </w:rPr>
        <w:t>、式１の</w:t>
      </w:r>
      <w:proofErr w:type="spellStart"/>
      <w:r>
        <w:rPr>
          <w:rFonts w:eastAsia="Meiryo UI" w:hint="eastAsia"/>
        </w:rPr>
        <w:t>S</w:t>
      </w:r>
      <w:r>
        <w:rPr>
          <w:rFonts w:eastAsia="Meiryo UI"/>
        </w:rPr>
        <w:t>ceneMult</w:t>
      </w:r>
      <w:proofErr w:type="spellEnd"/>
    </w:p>
    <w:p w14:paraId="6076A9A8" w14:textId="77777777" w:rsidR="0058206F" w:rsidRDefault="0058206F" w:rsidP="009C4A72">
      <w:pPr>
        <w:rPr>
          <w:rFonts w:eastAsia="Meiryo UI"/>
        </w:rPr>
      </w:pPr>
    </w:p>
    <w:p w14:paraId="5AFAB5E3" w14:textId="77777777" w:rsidR="00826D3C" w:rsidRDefault="00826D3C" w:rsidP="009C4A72">
      <w:pPr>
        <w:rPr>
          <w:rFonts w:eastAsia="Meiryo UI" w:hint="eastAsia"/>
        </w:rPr>
      </w:pPr>
    </w:p>
    <w:p w14:paraId="1344AC2E" w14:textId="388834A8" w:rsidR="00826D3C" w:rsidRDefault="00826D3C" w:rsidP="009C4A72">
      <w:pPr>
        <w:rPr>
          <w:rFonts w:eastAsia="Meiryo UI" w:hint="eastAsia"/>
        </w:rPr>
      </w:pPr>
      <w:r>
        <w:rPr>
          <w:rFonts w:eastAsia="Meiryo UI" w:hint="eastAsia"/>
        </w:rPr>
        <w:t>次ページに続く</w:t>
      </w:r>
    </w:p>
    <w:p w14:paraId="109AA498" w14:textId="7011A7EC" w:rsidR="0058206F" w:rsidRDefault="0058206F" w:rsidP="009C4A72">
      <w:pPr>
        <w:rPr>
          <w:rFonts w:eastAsia="Meiryo UI"/>
        </w:rPr>
      </w:pPr>
      <w:r>
        <w:rPr>
          <w:rFonts w:eastAsia="Meiryo UI" w:hint="eastAsia"/>
        </w:rPr>
        <w:lastRenderedPageBreak/>
        <w:t>注意点としては、シャドウカメラとカメラ注視点の間にオブジェクトがある場合には、間にあるオブジェクトの大きなシャドウにシーンが包まれることがあるという点(映写機とスクリーンの間に手をかざす感じをイメージすると分かる</w:t>
      </w:r>
      <w:r>
        <w:rPr>
          <w:rFonts w:eastAsia="Meiryo UI"/>
        </w:rPr>
        <w:t>)</w:t>
      </w:r>
    </w:p>
    <w:p w14:paraId="057A57BF" w14:textId="77777777" w:rsidR="00826D3C" w:rsidRDefault="00826D3C" w:rsidP="009C4A72">
      <w:pPr>
        <w:rPr>
          <w:rFonts w:eastAsia="Meiryo UI"/>
        </w:rPr>
      </w:pPr>
    </w:p>
    <w:p w14:paraId="25E4EF18" w14:textId="6B6493CE" w:rsidR="00826D3C" w:rsidRDefault="00826D3C" w:rsidP="009C4A72">
      <w:pPr>
        <w:rPr>
          <w:rFonts w:eastAsia="Meiryo UI"/>
        </w:rPr>
      </w:pPr>
      <w:r>
        <w:rPr>
          <w:rFonts w:eastAsia="Meiryo UI"/>
        </w:rPr>
        <w:t>V</w:t>
      </w:r>
      <w:r>
        <w:rPr>
          <w:rFonts w:eastAsia="Meiryo UI" w:hint="eastAsia"/>
        </w:rPr>
        <w:t>er1.0.0.11で上記問題に対して対策をした</w:t>
      </w:r>
    </w:p>
    <w:p w14:paraId="3CD31C97" w14:textId="703985E1" w:rsidR="00826D3C" w:rsidRDefault="00826D3C" w:rsidP="009C4A72">
      <w:pPr>
        <w:rPr>
          <w:rFonts w:eastAsia="Meiryo UI"/>
        </w:rPr>
      </w:pPr>
      <w:r>
        <w:rPr>
          <w:rFonts w:eastAsia="Meiryo UI"/>
          <w:noProof/>
        </w:rPr>
        <w:drawing>
          <wp:inline distT="0" distB="0" distL="0" distR="0" wp14:anchorId="41D6C277" wp14:editId="1F3E9650">
            <wp:extent cx="4162483" cy="5833935"/>
            <wp:effectExtent l="0" t="0" r="0" b="0"/>
            <wp:docPr id="89168162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9125" cy="5885291"/>
                    </a:xfrm>
                    <a:prstGeom prst="rect">
                      <a:avLst/>
                    </a:prstGeom>
                    <a:noFill/>
                    <a:ln>
                      <a:noFill/>
                    </a:ln>
                  </pic:spPr>
                </pic:pic>
              </a:graphicData>
            </a:graphic>
          </wp:inline>
        </w:drawing>
      </w:r>
    </w:p>
    <w:p w14:paraId="0F53F5E0" w14:textId="57277EE7" w:rsidR="00826D3C" w:rsidRDefault="00826D3C" w:rsidP="009C4A72">
      <w:pPr>
        <w:rPr>
          <w:rFonts w:eastAsia="Meiryo UI"/>
        </w:rPr>
      </w:pPr>
      <w:r>
        <w:rPr>
          <w:rFonts w:eastAsia="Meiryo UI" w:hint="eastAsia"/>
        </w:rPr>
        <w:t>(Asset : HQ Retro Farmhouse)</w:t>
      </w:r>
    </w:p>
    <w:p w14:paraId="1F172D48" w14:textId="77777777" w:rsidR="00826D3C" w:rsidRDefault="00826D3C" w:rsidP="009C4A72">
      <w:pPr>
        <w:rPr>
          <w:rFonts w:eastAsia="Meiryo UI" w:hint="eastAsia"/>
        </w:rPr>
      </w:pPr>
    </w:p>
    <w:p w14:paraId="4648DCB7" w14:textId="71951128" w:rsidR="00826D3C" w:rsidRDefault="00826D3C" w:rsidP="009C4A72">
      <w:pPr>
        <w:rPr>
          <w:rFonts w:eastAsia="Meiryo UI"/>
        </w:rPr>
      </w:pPr>
      <w:r>
        <w:rPr>
          <w:rFonts w:eastAsia="Meiryo UI" w:hint="eastAsia"/>
        </w:rPr>
        <w:t>カメラとカメラ注視点の間の遮蔽物(多くの場合部屋の天井とか壁)に対して</w:t>
      </w:r>
    </w:p>
    <w:p w14:paraId="2D15A026" w14:textId="4695A856" w:rsidR="00826D3C" w:rsidRDefault="00826D3C" w:rsidP="009C4A72">
      <w:pPr>
        <w:rPr>
          <w:rFonts w:eastAsia="Meiryo UI"/>
        </w:rPr>
      </w:pPr>
      <w:r>
        <w:rPr>
          <w:rFonts w:eastAsia="Meiryo UI" w:hint="eastAsia"/>
        </w:rPr>
        <w:t>シャドウキャスターフラグをオフにすることにより</w:t>
      </w:r>
    </w:p>
    <w:p w14:paraId="10A2A09A" w14:textId="7CDED76C" w:rsidR="00826D3C" w:rsidRDefault="00826D3C" w:rsidP="009C4A72">
      <w:pPr>
        <w:rPr>
          <w:rFonts w:eastAsia="Meiryo UI"/>
        </w:rPr>
      </w:pPr>
      <w:r>
        <w:rPr>
          <w:rFonts w:eastAsia="Meiryo UI" w:hint="eastAsia"/>
        </w:rPr>
        <w:t>遮蔽物が影を落とさなくなる　結果として綺麗に影が出る</w:t>
      </w:r>
    </w:p>
    <w:p w14:paraId="43B98D1F" w14:textId="65A27E17" w:rsidR="00826D3C" w:rsidRDefault="00826D3C" w:rsidP="00826D3C">
      <w:pPr>
        <w:rPr>
          <w:rFonts w:eastAsia="Meiryo UI"/>
        </w:rPr>
      </w:pPr>
      <w:r>
        <w:rPr>
          <w:rFonts w:eastAsia="Meiryo UI" w:hint="eastAsia"/>
        </w:rPr>
        <w:t>シャドウキャスターフラグ</w:t>
      </w:r>
      <w:r>
        <w:rPr>
          <w:rFonts w:eastAsia="Meiryo UI" w:hint="eastAsia"/>
        </w:rPr>
        <w:t>はShaderプレートメニューで設定する</w:t>
      </w:r>
    </w:p>
    <w:p w14:paraId="31DBBE46" w14:textId="77777777" w:rsidR="00826D3C" w:rsidRDefault="00826D3C" w:rsidP="00826D3C">
      <w:pPr>
        <w:rPr>
          <w:rFonts w:eastAsia="Meiryo UI"/>
        </w:rPr>
      </w:pPr>
      <w:r>
        <w:rPr>
          <w:rFonts w:eastAsia="Meiryo UI" w:hint="eastAsia"/>
        </w:rPr>
        <w:t>上図の図１は設定後のきれいな影の図</w:t>
      </w:r>
    </w:p>
    <w:p w14:paraId="08BD9A9C" w14:textId="5730DA4D" w:rsidR="00826D3C" w:rsidRPr="00826D3C" w:rsidRDefault="00826D3C" w:rsidP="00826D3C">
      <w:pPr>
        <w:rPr>
          <w:rFonts w:eastAsia="Meiryo UI" w:hint="eastAsia"/>
        </w:rPr>
      </w:pPr>
      <w:r>
        <w:rPr>
          <w:rFonts w:eastAsia="Meiryo UI" w:hint="eastAsia"/>
        </w:rPr>
        <w:t>図２は遮蔽物の影に覆われてうまくいっていない図</w:t>
      </w:r>
    </w:p>
    <w:sectPr w:rsidR="00826D3C" w:rsidRPr="00826D3C" w:rsidSect="005D230A">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D8ED5" w14:textId="77777777" w:rsidR="005D230A" w:rsidRDefault="005D230A" w:rsidP="001E678E">
      <w:r>
        <w:separator/>
      </w:r>
    </w:p>
  </w:endnote>
  <w:endnote w:type="continuationSeparator" w:id="0">
    <w:p w14:paraId="0BF5F54C" w14:textId="77777777" w:rsidR="005D230A" w:rsidRDefault="005D230A" w:rsidP="001E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altName w:val="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4AE6C" w14:textId="77777777" w:rsidR="005D230A" w:rsidRDefault="005D230A" w:rsidP="001E678E">
      <w:r>
        <w:separator/>
      </w:r>
    </w:p>
  </w:footnote>
  <w:footnote w:type="continuationSeparator" w:id="0">
    <w:p w14:paraId="122756D1" w14:textId="77777777" w:rsidR="005D230A" w:rsidRDefault="005D230A" w:rsidP="001E6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BE6749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7EB8E09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0101F5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646BAB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FE0B0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A2F5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E2B71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2AD7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DC8D9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658E07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290B43"/>
    <w:multiLevelType w:val="multilevel"/>
    <w:tmpl w:val="0409001D"/>
    <w:styleLink w:val="1ai"/>
    <w:lvl w:ilvl="0">
      <w:start w:val="1"/>
      <w:numFmt w:val="decimal"/>
      <w:lvlText w:val="%1)"/>
      <w:lvlJc w:val="left"/>
      <w:pPr>
        <w:ind w:left="360" w:hanging="360"/>
      </w:pPr>
      <w:rPr>
        <w:rFonts w:ascii="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6E07C65"/>
    <w:multiLevelType w:val="multilevel"/>
    <w:tmpl w:val="0409001F"/>
    <w:styleLink w:val="111111"/>
    <w:lvl w:ilvl="0">
      <w:start w:val="1"/>
      <w:numFmt w:val="decimal"/>
      <w:lvlText w:val="%1."/>
      <w:lvlJc w:val="left"/>
      <w:pPr>
        <w:ind w:left="360" w:hanging="360"/>
      </w:pPr>
      <w:rPr>
        <w:rFonts w:ascii="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記事 %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94D4917"/>
    <w:multiLevelType w:val="multilevel"/>
    <w:tmpl w:val="04090023"/>
    <w:styleLink w:val="a1"/>
    <w:lvl w:ilvl="0">
      <w:start w:val="1"/>
      <w:numFmt w:val="upperRoman"/>
      <w:lvlText w:val="文章 %1."/>
      <w:lvlJc w:val="left"/>
      <w:pPr>
        <w:ind w:left="0" w:firstLine="0"/>
      </w:pPr>
      <w:rPr>
        <w:rFonts w:ascii="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記事%1。"/>
      <w:lvlJc w:val="left"/>
      <w:pPr>
        <w:ind w:left="0" w:firstLine="0"/>
      </w:pPr>
    </w:lvl>
    <w:lvl w:ilvl="1">
      <w:start w:val="1"/>
      <w:numFmt w:val="decimalZero"/>
      <w:isLgl/>
      <w:lvlText w:val="セクション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510678219">
    <w:abstractNumId w:val="22"/>
  </w:num>
  <w:num w:numId="2" w16cid:durableId="535117860">
    <w:abstractNumId w:val="14"/>
  </w:num>
  <w:num w:numId="3" w16cid:durableId="1544830049">
    <w:abstractNumId w:val="10"/>
  </w:num>
  <w:num w:numId="4" w16cid:durableId="398986105">
    <w:abstractNumId w:val="24"/>
  </w:num>
  <w:num w:numId="5" w16cid:durableId="1277057883">
    <w:abstractNumId w:val="15"/>
  </w:num>
  <w:num w:numId="6" w16cid:durableId="2144762233">
    <w:abstractNumId w:val="18"/>
  </w:num>
  <w:num w:numId="7" w16cid:durableId="1602839604">
    <w:abstractNumId w:val="20"/>
  </w:num>
  <w:num w:numId="8" w16cid:durableId="1588269680">
    <w:abstractNumId w:val="9"/>
  </w:num>
  <w:num w:numId="9" w16cid:durableId="1472286555">
    <w:abstractNumId w:val="7"/>
  </w:num>
  <w:num w:numId="10" w16cid:durableId="371618090">
    <w:abstractNumId w:val="6"/>
  </w:num>
  <w:num w:numId="11" w16cid:durableId="1127353881">
    <w:abstractNumId w:val="5"/>
  </w:num>
  <w:num w:numId="12" w16cid:durableId="1348289111">
    <w:abstractNumId w:val="4"/>
  </w:num>
  <w:num w:numId="13" w16cid:durableId="2044014448">
    <w:abstractNumId w:val="8"/>
  </w:num>
  <w:num w:numId="14" w16cid:durableId="295796329">
    <w:abstractNumId w:val="3"/>
  </w:num>
  <w:num w:numId="15" w16cid:durableId="1723285172">
    <w:abstractNumId w:val="2"/>
  </w:num>
  <w:num w:numId="16" w16cid:durableId="1913848090">
    <w:abstractNumId w:val="1"/>
  </w:num>
  <w:num w:numId="17" w16cid:durableId="2013751351">
    <w:abstractNumId w:val="0"/>
  </w:num>
  <w:num w:numId="18" w16cid:durableId="1697198794">
    <w:abstractNumId w:val="16"/>
  </w:num>
  <w:num w:numId="19" w16cid:durableId="861095424">
    <w:abstractNumId w:val="17"/>
  </w:num>
  <w:num w:numId="20" w16cid:durableId="1665618868">
    <w:abstractNumId w:val="23"/>
  </w:num>
  <w:num w:numId="21" w16cid:durableId="189807062">
    <w:abstractNumId w:val="19"/>
  </w:num>
  <w:num w:numId="22" w16cid:durableId="1086725152">
    <w:abstractNumId w:val="13"/>
  </w:num>
  <w:num w:numId="23" w16cid:durableId="1609507026">
    <w:abstractNumId w:val="25"/>
  </w:num>
  <w:num w:numId="24" w16cid:durableId="1348673795">
    <w:abstractNumId w:val="12"/>
  </w:num>
  <w:num w:numId="25" w16cid:durableId="1705129741">
    <w:abstractNumId w:val="11"/>
  </w:num>
  <w:num w:numId="26" w16cid:durableId="5663811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bordersDoNotSurroundHeader/>
  <w:bordersDoNotSurroundFooter/>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830"/>
    <w:rsid w:val="001B664C"/>
    <w:rsid w:val="001E678E"/>
    <w:rsid w:val="00247B89"/>
    <w:rsid w:val="002B3150"/>
    <w:rsid w:val="004E108E"/>
    <w:rsid w:val="00561A0D"/>
    <w:rsid w:val="0058206F"/>
    <w:rsid w:val="005D230A"/>
    <w:rsid w:val="00645252"/>
    <w:rsid w:val="006D3D74"/>
    <w:rsid w:val="007C2D3B"/>
    <w:rsid w:val="00826D3C"/>
    <w:rsid w:val="0083569A"/>
    <w:rsid w:val="00877F46"/>
    <w:rsid w:val="009C4A72"/>
    <w:rsid w:val="00A9204E"/>
    <w:rsid w:val="00B37830"/>
    <w:rsid w:val="00DC2CC1"/>
    <w:rsid w:val="00EE596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6F6989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E678E"/>
    <w:rPr>
      <w:rFonts w:ascii="Meiryo UI" w:hAnsi="Meiryo UI"/>
    </w:rPr>
  </w:style>
  <w:style w:type="paragraph" w:styleId="1">
    <w:name w:val="heading 1"/>
    <w:basedOn w:val="a2"/>
    <w:next w:val="a2"/>
    <w:link w:val="10"/>
    <w:uiPriority w:val="9"/>
    <w:qFormat/>
    <w:rsid w:val="001E678E"/>
    <w:pPr>
      <w:keepNext/>
      <w:keepLines/>
      <w:spacing w:before="240"/>
      <w:outlineLvl w:val="0"/>
    </w:pPr>
    <w:rPr>
      <w:rFonts w:eastAsiaTheme="majorEastAsia" w:cstheme="majorBidi"/>
      <w:color w:val="1F4E79" w:themeColor="accent1" w:themeShade="80"/>
      <w:sz w:val="32"/>
      <w:szCs w:val="32"/>
    </w:rPr>
  </w:style>
  <w:style w:type="paragraph" w:styleId="21">
    <w:name w:val="heading 2"/>
    <w:basedOn w:val="a2"/>
    <w:next w:val="a2"/>
    <w:link w:val="22"/>
    <w:uiPriority w:val="9"/>
    <w:unhideWhenUsed/>
    <w:qFormat/>
    <w:rsid w:val="001E678E"/>
    <w:pPr>
      <w:keepNext/>
      <w:keepLines/>
      <w:spacing w:before="40"/>
      <w:outlineLvl w:val="1"/>
    </w:pPr>
    <w:rPr>
      <w:rFonts w:eastAsiaTheme="majorEastAsia" w:cstheme="majorBidi"/>
      <w:color w:val="1F4E79" w:themeColor="accent1" w:themeShade="80"/>
      <w:sz w:val="26"/>
      <w:szCs w:val="26"/>
    </w:rPr>
  </w:style>
  <w:style w:type="paragraph" w:styleId="31">
    <w:name w:val="heading 3"/>
    <w:basedOn w:val="a2"/>
    <w:next w:val="a2"/>
    <w:link w:val="32"/>
    <w:uiPriority w:val="9"/>
    <w:unhideWhenUsed/>
    <w:qFormat/>
    <w:rsid w:val="001E678E"/>
    <w:pPr>
      <w:keepNext/>
      <w:keepLines/>
      <w:spacing w:before="40"/>
      <w:outlineLvl w:val="2"/>
    </w:pPr>
    <w:rPr>
      <w:rFonts w:eastAsiaTheme="majorEastAsia" w:cstheme="majorBidi"/>
      <w:color w:val="1F4D78" w:themeColor="accent1" w:themeShade="7F"/>
      <w:sz w:val="24"/>
      <w:szCs w:val="24"/>
    </w:rPr>
  </w:style>
  <w:style w:type="paragraph" w:styleId="41">
    <w:name w:val="heading 4"/>
    <w:basedOn w:val="a2"/>
    <w:next w:val="a2"/>
    <w:link w:val="42"/>
    <w:uiPriority w:val="9"/>
    <w:unhideWhenUsed/>
    <w:qFormat/>
    <w:rsid w:val="001E678E"/>
    <w:pPr>
      <w:keepNext/>
      <w:keepLines/>
      <w:spacing w:before="40"/>
      <w:outlineLvl w:val="3"/>
    </w:pPr>
    <w:rPr>
      <w:rFonts w:eastAsiaTheme="majorEastAsia" w:cstheme="majorBidi"/>
      <w:i/>
      <w:iCs/>
      <w:color w:val="1F4E79" w:themeColor="accent1" w:themeShade="80"/>
    </w:rPr>
  </w:style>
  <w:style w:type="paragraph" w:styleId="51">
    <w:name w:val="heading 5"/>
    <w:basedOn w:val="a2"/>
    <w:next w:val="a2"/>
    <w:link w:val="52"/>
    <w:uiPriority w:val="9"/>
    <w:unhideWhenUsed/>
    <w:qFormat/>
    <w:rsid w:val="001E678E"/>
    <w:pPr>
      <w:keepNext/>
      <w:keepLines/>
      <w:spacing w:before="40"/>
      <w:outlineLvl w:val="4"/>
    </w:pPr>
    <w:rPr>
      <w:rFonts w:eastAsiaTheme="majorEastAsia" w:cstheme="majorBidi"/>
      <w:color w:val="1F4E79" w:themeColor="accent1" w:themeShade="80"/>
    </w:rPr>
  </w:style>
  <w:style w:type="paragraph" w:styleId="6">
    <w:name w:val="heading 6"/>
    <w:basedOn w:val="a2"/>
    <w:next w:val="a2"/>
    <w:link w:val="60"/>
    <w:uiPriority w:val="9"/>
    <w:unhideWhenUsed/>
    <w:qFormat/>
    <w:rsid w:val="001E678E"/>
    <w:pPr>
      <w:keepNext/>
      <w:keepLines/>
      <w:spacing w:before="40"/>
      <w:outlineLvl w:val="5"/>
    </w:pPr>
    <w:rPr>
      <w:rFonts w:eastAsiaTheme="majorEastAsia" w:cstheme="majorBidi"/>
      <w:color w:val="1F4D78" w:themeColor="accent1" w:themeShade="7F"/>
    </w:rPr>
  </w:style>
  <w:style w:type="paragraph" w:styleId="7">
    <w:name w:val="heading 7"/>
    <w:basedOn w:val="a2"/>
    <w:next w:val="a2"/>
    <w:link w:val="70"/>
    <w:uiPriority w:val="9"/>
    <w:unhideWhenUsed/>
    <w:qFormat/>
    <w:rsid w:val="001E678E"/>
    <w:pPr>
      <w:keepNext/>
      <w:keepLines/>
      <w:spacing w:before="40"/>
      <w:outlineLvl w:val="6"/>
    </w:pPr>
    <w:rPr>
      <w:rFonts w:eastAsiaTheme="majorEastAsia" w:cstheme="majorBidi"/>
      <w:i/>
      <w:iCs/>
      <w:color w:val="1F4D78" w:themeColor="accent1" w:themeShade="7F"/>
    </w:rPr>
  </w:style>
  <w:style w:type="paragraph" w:styleId="8">
    <w:name w:val="heading 8"/>
    <w:basedOn w:val="a2"/>
    <w:next w:val="a2"/>
    <w:link w:val="80"/>
    <w:uiPriority w:val="9"/>
    <w:unhideWhenUsed/>
    <w:qFormat/>
    <w:rsid w:val="001E678E"/>
    <w:pPr>
      <w:keepNext/>
      <w:keepLines/>
      <w:spacing w:before="40"/>
      <w:outlineLvl w:val="7"/>
    </w:pPr>
    <w:rPr>
      <w:rFonts w:eastAsiaTheme="majorEastAsia" w:cstheme="majorBidi"/>
      <w:color w:val="272727" w:themeColor="text1" w:themeTint="D8"/>
      <w:szCs w:val="21"/>
    </w:rPr>
  </w:style>
  <w:style w:type="paragraph" w:styleId="9">
    <w:name w:val="heading 9"/>
    <w:basedOn w:val="a2"/>
    <w:next w:val="a2"/>
    <w:link w:val="90"/>
    <w:uiPriority w:val="9"/>
    <w:unhideWhenUsed/>
    <w:qFormat/>
    <w:rsid w:val="001E678E"/>
    <w:pPr>
      <w:keepNext/>
      <w:keepLines/>
      <w:spacing w:before="40"/>
      <w:outlineLvl w:val="8"/>
    </w:pPr>
    <w:rPr>
      <w:rFonts w:eastAsiaTheme="majorEastAsia"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9"/>
    <w:rsid w:val="001E678E"/>
    <w:rPr>
      <w:rFonts w:ascii="Meiryo UI" w:eastAsiaTheme="majorEastAsia" w:hAnsi="Meiryo UI" w:cstheme="majorBidi"/>
      <w:color w:val="1F4E79" w:themeColor="accent1" w:themeShade="80"/>
      <w:sz w:val="32"/>
      <w:szCs w:val="32"/>
    </w:rPr>
  </w:style>
  <w:style w:type="character" w:customStyle="1" w:styleId="22">
    <w:name w:val="見出し 2 (文字)"/>
    <w:basedOn w:val="a3"/>
    <w:link w:val="21"/>
    <w:uiPriority w:val="9"/>
    <w:rsid w:val="001E678E"/>
    <w:rPr>
      <w:rFonts w:ascii="Meiryo UI" w:eastAsiaTheme="majorEastAsia" w:hAnsi="Meiryo UI" w:cstheme="majorBidi"/>
      <w:color w:val="1F4E79" w:themeColor="accent1" w:themeShade="80"/>
      <w:sz w:val="26"/>
      <w:szCs w:val="26"/>
    </w:rPr>
  </w:style>
  <w:style w:type="character" w:customStyle="1" w:styleId="32">
    <w:name w:val="見出し 3 (文字)"/>
    <w:basedOn w:val="a3"/>
    <w:link w:val="31"/>
    <w:uiPriority w:val="9"/>
    <w:rsid w:val="001E678E"/>
    <w:rPr>
      <w:rFonts w:ascii="Meiryo UI" w:eastAsiaTheme="majorEastAsia" w:hAnsi="Meiryo UI" w:cstheme="majorBidi"/>
      <w:color w:val="1F4D78" w:themeColor="accent1" w:themeShade="7F"/>
      <w:sz w:val="24"/>
      <w:szCs w:val="24"/>
    </w:rPr>
  </w:style>
  <w:style w:type="character" w:customStyle="1" w:styleId="42">
    <w:name w:val="見出し 4 (文字)"/>
    <w:basedOn w:val="a3"/>
    <w:link w:val="41"/>
    <w:uiPriority w:val="9"/>
    <w:rsid w:val="001E678E"/>
    <w:rPr>
      <w:rFonts w:ascii="Meiryo UI" w:eastAsiaTheme="majorEastAsia" w:hAnsi="Meiryo UI" w:cstheme="majorBidi"/>
      <w:i/>
      <w:iCs/>
      <w:color w:val="1F4E79" w:themeColor="accent1" w:themeShade="80"/>
    </w:rPr>
  </w:style>
  <w:style w:type="character" w:customStyle="1" w:styleId="52">
    <w:name w:val="見出し 5 (文字)"/>
    <w:basedOn w:val="a3"/>
    <w:link w:val="51"/>
    <w:uiPriority w:val="9"/>
    <w:rsid w:val="001E678E"/>
    <w:rPr>
      <w:rFonts w:ascii="Meiryo UI" w:eastAsiaTheme="majorEastAsia" w:hAnsi="Meiryo UI" w:cstheme="majorBidi"/>
      <w:color w:val="1F4E79" w:themeColor="accent1" w:themeShade="80"/>
    </w:rPr>
  </w:style>
  <w:style w:type="character" w:customStyle="1" w:styleId="60">
    <w:name w:val="見出し 6 (文字)"/>
    <w:basedOn w:val="a3"/>
    <w:link w:val="6"/>
    <w:uiPriority w:val="9"/>
    <w:rsid w:val="001E678E"/>
    <w:rPr>
      <w:rFonts w:ascii="Meiryo UI" w:eastAsiaTheme="majorEastAsia" w:hAnsi="Meiryo UI" w:cstheme="majorBidi"/>
      <w:color w:val="1F4D78" w:themeColor="accent1" w:themeShade="7F"/>
    </w:rPr>
  </w:style>
  <w:style w:type="character" w:customStyle="1" w:styleId="70">
    <w:name w:val="見出し 7 (文字)"/>
    <w:basedOn w:val="a3"/>
    <w:link w:val="7"/>
    <w:uiPriority w:val="9"/>
    <w:rsid w:val="001E678E"/>
    <w:rPr>
      <w:rFonts w:ascii="Meiryo UI" w:eastAsiaTheme="majorEastAsia" w:hAnsi="Meiryo UI" w:cstheme="majorBidi"/>
      <w:i/>
      <w:iCs/>
      <w:color w:val="1F4D78" w:themeColor="accent1" w:themeShade="7F"/>
    </w:rPr>
  </w:style>
  <w:style w:type="character" w:customStyle="1" w:styleId="80">
    <w:name w:val="見出し 8 (文字)"/>
    <w:basedOn w:val="a3"/>
    <w:link w:val="8"/>
    <w:uiPriority w:val="9"/>
    <w:rsid w:val="001E678E"/>
    <w:rPr>
      <w:rFonts w:ascii="Meiryo UI" w:eastAsiaTheme="majorEastAsia" w:hAnsi="Meiryo UI" w:cstheme="majorBidi"/>
      <w:color w:val="272727" w:themeColor="text1" w:themeTint="D8"/>
      <w:szCs w:val="21"/>
    </w:rPr>
  </w:style>
  <w:style w:type="character" w:customStyle="1" w:styleId="90">
    <w:name w:val="見出し 9 (文字)"/>
    <w:basedOn w:val="a3"/>
    <w:link w:val="9"/>
    <w:uiPriority w:val="9"/>
    <w:rsid w:val="001E678E"/>
    <w:rPr>
      <w:rFonts w:ascii="Meiryo UI" w:eastAsiaTheme="majorEastAsia" w:hAnsi="Meiryo UI" w:cstheme="majorBidi"/>
      <w:i/>
      <w:iCs/>
      <w:color w:val="272727" w:themeColor="text1" w:themeTint="D8"/>
      <w:szCs w:val="21"/>
    </w:rPr>
  </w:style>
  <w:style w:type="paragraph" w:styleId="a6">
    <w:name w:val="Title"/>
    <w:basedOn w:val="a2"/>
    <w:next w:val="a2"/>
    <w:link w:val="a7"/>
    <w:uiPriority w:val="10"/>
    <w:qFormat/>
    <w:rsid w:val="001E678E"/>
    <w:pPr>
      <w:contextualSpacing/>
    </w:pPr>
    <w:rPr>
      <w:rFonts w:eastAsiaTheme="majorEastAsia" w:cstheme="majorBidi"/>
      <w:spacing w:val="-10"/>
      <w:kern w:val="28"/>
      <w:sz w:val="56"/>
      <w:szCs w:val="56"/>
    </w:rPr>
  </w:style>
  <w:style w:type="character" w:customStyle="1" w:styleId="a7">
    <w:name w:val="表題 (文字)"/>
    <w:basedOn w:val="a3"/>
    <w:link w:val="a6"/>
    <w:uiPriority w:val="10"/>
    <w:rsid w:val="001E678E"/>
    <w:rPr>
      <w:rFonts w:ascii="Meiryo UI" w:eastAsiaTheme="majorEastAsia" w:hAnsi="Meiryo UI" w:cstheme="majorBidi"/>
      <w:spacing w:val="-10"/>
      <w:kern w:val="28"/>
      <w:sz w:val="56"/>
      <w:szCs w:val="56"/>
    </w:rPr>
  </w:style>
  <w:style w:type="paragraph" w:styleId="a8">
    <w:name w:val="Subtitle"/>
    <w:basedOn w:val="a2"/>
    <w:next w:val="a2"/>
    <w:link w:val="a9"/>
    <w:uiPriority w:val="11"/>
    <w:qFormat/>
    <w:rsid w:val="001E678E"/>
    <w:pPr>
      <w:numPr>
        <w:ilvl w:val="1"/>
      </w:numPr>
    </w:pPr>
    <w:rPr>
      <w:rFonts w:eastAsiaTheme="minorEastAsia"/>
      <w:color w:val="5A5A5A" w:themeColor="text1" w:themeTint="A5"/>
      <w:spacing w:val="15"/>
    </w:rPr>
  </w:style>
  <w:style w:type="character" w:customStyle="1" w:styleId="a9">
    <w:name w:val="副題 (文字)"/>
    <w:basedOn w:val="a3"/>
    <w:link w:val="a8"/>
    <w:uiPriority w:val="11"/>
    <w:rsid w:val="001E678E"/>
    <w:rPr>
      <w:rFonts w:ascii="Meiryo UI" w:eastAsiaTheme="minorEastAsia" w:hAnsi="Meiryo UI"/>
      <w:color w:val="5A5A5A" w:themeColor="text1" w:themeTint="A5"/>
      <w:spacing w:val="15"/>
    </w:rPr>
  </w:style>
  <w:style w:type="character" w:styleId="aa">
    <w:name w:val="Subtle Emphasis"/>
    <w:basedOn w:val="a3"/>
    <w:uiPriority w:val="19"/>
    <w:qFormat/>
    <w:rsid w:val="001E678E"/>
    <w:rPr>
      <w:rFonts w:ascii="Meiryo UI" w:eastAsia="Meiryo UI" w:hAnsi="Meiryo UI"/>
      <w:i/>
      <w:iCs/>
      <w:color w:val="404040" w:themeColor="text1" w:themeTint="BF"/>
    </w:rPr>
  </w:style>
  <w:style w:type="character" w:styleId="ab">
    <w:name w:val="Emphasis"/>
    <w:basedOn w:val="a3"/>
    <w:uiPriority w:val="20"/>
    <w:qFormat/>
    <w:rsid w:val="001E678E"/>
    <w:rPr>
      <w:rFonts w:ascii="Meiryo UI" w:eastAsia="Meiryo UI" w:hAnsi="Meiryo UI"/>
      <w:i/>
      <w:iCs/>
    </w:rPr>
  </w:style>
  <w:style w:type="character" w:styleId="23">
    <w:name w:val="Intense Emphasis"/>
    <w:basedOn w:val="a3"/>
    <w:uiPriority w:val="21"/>
    <w:qFormat/>
    <w:rsid w:val="001E678E"/>
    <w:rPr>
      <w:rFonts w:ascii="Meiryo UI" w:eastAsia="Meiryo UI" w:hAnsi="Meiryo UI"/>
      <w:i/>
      <w:iCs/>
      <w:color w:val="1F4E79" w:themeColor="accent1" w:themeShade="80"/>
    </w:rPr>
  </w:style>
  <w:style w:type="character" w:styleId="ac">
    <w:name w:val="Strong"/>
    <w:basedOn w:val="a3"/>
    <w:uiPriority w:val="22"/>
    <w:qFormat/>
    <w:rsid w:val="001E678E"/>
    <w:rPr>
      <w:rFonts w:ascii="Meiryo UI" w:eastAsia="Meiryo UI" w:hAnsi="Meiryo UI"/>
      <w:b/>
      <w:bCs/>
    </w:rPr>
  </w:style>
  <w:style w:type="paragraph" w:styleId="ad">
    <w:name w:val="Quote"/>
    <w:basedOn w:val="a2"/>
    <w:next w:val="a2"/>
    <w:link w:val="ae"/>
    <w:uiPriority w:val="29"/>
    <w:qFormat/>
    <w:rsid w:val="001E678E"/>
    <w:pPr>
      <w:spacing w:before="200"/>
      <w:ind w:left="864" w:right="864"/>
      <w:jc w:val="center"/>
    </w:pPr>
    <w:rPr>
      <w:rFonts w:eastAsia="Meiryo UI"/>
      <w:i/>
      <w:iCs/>
      <w:color w:val="404040" w:themeColor="text1" w:themeTint="BF"/>
    </w:rPr>
  </w:style>
  <w:style w:type="character" w:customStyle="1" w:styleId="ae">
    <w:name w:val="引用文 (文字)"/>
    <w:basedOn w:val="a3"/>
    <w:link w:val="ad"/>
    <w:uiPriority w:val="29"/>
    <w:rsid w:val="001E678E"/>
    <w:rPr>
      <w:rFonts w:ascii="Meiryo UI" w:eastAsia="Meiryo UI" w:hAnsi="Meiryo UI"/>
      <w:i/>
      <w:iCs/>
      <w:color w:val="404040" w:themeColor="text1" w:themeTint="BF"/>
    </w:rPr>
  </w:style>
  <w:style w:type="paragraph" w:styleId="24">
    <w:name w:val="Intense Quote"/>
    <w:basedOn w:val="a2"/>
    <w:next w:val="a2"/>
    <w:link w:val="25"/>
    <w:uiPriority w:val="30"/>
    <w:qFormat/>
    <w:rsid w:val="001E678E"/>
    <w:pPr>
      <w:pBdr>
        <w:top w:val="single" w:sz="4" w:space="10" w:color="1F4E79" w:themeColor="accent1" w:themeShade="80"/>
        <w:bottom w:val="single" w:sz="4" w:space="10" w:color="1F4E79" w:themeColor="accent1" w:themeShade="80"/>
      </w:pBdr>
      <w:spacing w:before="360" w:after="360"/>
      <w:ind w:left="864" w:right="864"/>
      <w:jc w:val="center"/>
    </w:pPr>
    <w:rPr>
      <w:rFonts w:eastAsia="Meiryo UI"/>
      <w:i/>
      <w:iCs/>
      <w:color w:val="1F4E79" w:themeColor="accent1" w:themeShade="80"/>
    </w:rPr>
  </w:style>
  <w:style w:type="character" w:customStyle="1" w:styleId="25">
    <w:name w:val="引用文 2 (文字)"/>
    <w:basedOn w:val="a3"/>
    <w:link w:val="24"/>
    <w:uiPriority w:val="30"/>
    <w:rsid w:val="001E678E"/>
    <w:rPr>
      <w:rFonts w:ascii="Meiryo UI" w:eastAsia="Meiryo UI" w:hAnsi="Meiryo UI"/>
      <w:i/>
      <w:iCs/>
      <w:color w:val="1F4E79" w:themeColor="accent1" w:themeShade="80"/>
    </w:rPr>
  </w:style>
  <w:style w:type="character" w:styleId="af">
    <w:name w:val="Subtle Reference"/>
    <w:basedOn w:val="a3"/>
    <w:uiPriority w:val="31"/>
    <w:qFormat/>
    <w:rsid w:val="001E678E"/>
    <w:rPr>
      <w:rFonts w:ascii="Meiryo UI" w:eastAsia="Meiryo UI" w:hAnsi="Meiryo UI"/>
      <w:smallCaps/>
      <w:color w:val="5A5A5A" w:themeColor="text1" w:themeTint="A5"/>
    </w:rPr>
  </w:style>
  <w:style w:type="character" w:styleId="26">
    <w:name w:val="Intense Reference"/>
    <w:basedOn w:val="a3"/>
    <w:uiPriority w:val="32"/>
    <w:qFormat/>
    <w:rsid w:val="001E678E"/>
    <w:rPr>
      <w:rFonts w:ascii="Meiryo UI" w:eastAsia="Meiryo UI" w:hAnsi="Meiryo UI"/>
      <w:b/>
      <w:bCs/>
      <w:caps w:val="0"/>
      <w:smallCaps/>
      <w:color w:val="1F4E79" w:themeColor="accent1" w:themeShade="80"/>
      <w:spacing w:val="5"/>
    </w:rPr>
  </w:style>
  <w:style w:type="character" w:styleId="af0">
    <w:name w:val="Book Title"/>
    <w:basedOn w:val="a3"/>
    <w:uiPriority w:val="33"/>
    <w:qFormat/>
    <w:rsid w:val="001E678E"/>
    <w:rPr>
      <w:rFonts w:ascii="Meiryo UI" w:eastAsia="Meiryo UI" w:hAnsi="Meiryo UI"/>
      <w:b/>
      <w:bCs/>
      <w:i/>
      <w:iCs/>
      <w:spacing w:val="5"/>
    </w:rPr>
  </w:style>
  <w:style w:type="character" w:styleId="af1">
    <w:name w:val="Hyperlink"/>
    <w:basedOn w:val="a3"/>
    <w:uiPriority w:val="99"/>
    <w:unhideWhenUsed/>
    <w:rsid w:val="001E678E"/>
    <w:rPr>
      <w:rFonts w:ascii="Meiryo UI" w:eastAsia="Meiryo UI" w:hAnsi="Meiryo UI"/>
      <w:color w:val="1F4E79" w:themeColor="accent1" w:themeShade="80"/>
      <w:u w:val="single"/>
    </w:rPr>
  </w:style>
  <w:style w:type="character" w:styleId="af2">
    <w:name w:val="FollowedHyperlink"/>
    <w:basedOn w:val="a3"/>
    <w:uiPriority w:val="99"/>
    <w:unhideWhenUsed/>
    <w:rsid w:val="001E678E"/>
    <w:rPr>
      <w:rFonts w:ascii="Meiryo UI" w:eastAsia="Meiryo UI" w:hAnsi="Meiryo UI"/>
      <w:color w:val="954F72" w:themeColor="followedHyperlink"/>
      <w:u w:val="single"/>
    </w:rPr>
  </w:style>
  <w:style w:type="paragraph" w:styleId="af3">
    <w:name w:val="caption"/>
    <w:basedOn w:val="a2"/>
    <w:next w:val="a2"/>
    <w:uiPriority w:val="35"/>
    <w:unhideWhenUsed/>
    <w:qFormat/>
    <w:rsid w:val="001E678E"/>
    <w:pPr>
      <w:spacing w:after="200"/>
    </w:pPr>
    <w:rPr>
      <w:rFonts w:eastAsia="Meiryo UI"/>
      <w:i/>
      <w:iCs/>
      <w:color w:val="44546A" w:themeColor="text2"/>
      <w:szCs w:val="18"/>
    </w:rPr>
  </w:style>
  <w:style w:type="paragraph" w:styleId="af4">
    <w:name w:val="Balloon Text"/>
    <w:basedOn w:val="a2"/>
    <w:link w:val="af5"/>
    <w:uiPriority w:val="99"/>
    <w:semiHidden/>
    <w:unhideWhenUsed/>
    <w:rsid w:val="001E678E"/>
    <w:rPr>
      <w:rFonts w:eastAsia="Meiryo UI" w:cs="Segoe UI"/>
      <w:szCs w:val="18"/>
    </w:rPr>
  </w:style>
  <w:style w:type="character" w:customStyle="1" w:styleId="af5">
    <w:name w:val="吹き出し (文字)"/>
    <w:basedOn w:val="a3"/>
    <w:link w:val="af4"/>
    <w:uiPriority w:val="99"/>
    <w:semiHidden/>
    <w:rsid w:val="001E678E"/>
    <w:rPr>
      <w:rFonts w:ascii="Meiryo UI" w:eastAsia="Meiryo UI" w:hAnsi="Meiryo UI" w:cs="Segoe UI"/>
      <w:szCs w:val="18"/>
    </w:rPr>
  </w:style>
  <w:style w:type="paragraph" w:styleId="af6">
    <w:name w:val="Block Text"/>
    <w:basedOn w:val="a2"/>
    <w:uiPriority w:val="99"/>
    <w:semiHidden/>
    <w:unhideWhenUsed/>
    <w:rsid w:val="001E678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33">
    <w:name w:val="Body Text 3"/>
    <w:basedOn w:val="a2"/>
    <w:link w:val="34"/>
    <w:uiPriority w:val="99"/>
    <w:semiHidden/>
    <w:unhideWhenUsed/>
    <w:rsid w:val="001E678E"/>
    <w:pPr>
      <w:spacing w:after="120"/>
    </w:pPr>
    <w:rPr>
      <w:rFonts w:eastAsia="Meiryo UI"/>
      <w:szCs w:val="16"/>
    </w:rPr>
  </w:style>
  <w:style w:type="character" w:customStyle="1" w:styleId="34">
    <w:name w:val="本文 3 (文字)"/>
    <w:basedOn w:val="a3"/>
    <w:link w:val="33"/>
    <w:uiPriority w:val="99"/>
    <w:semiHidden/>
    <w:rsid w:val="001E678E"/>
    <w:rPr>
      <w:rFonts w:ascii="Meiryo UI" w:eastAsia="Meiryo UI" w:hAnsi="Meiryo UI"/>
      <w:szCs w:val="16"/>
    </w:rPr>
  </w:style>
  <w:style w:type="paragraph" w:styleId="35">
    <w:name w:val="Body Text Indent 3"/>
    <w:basedOn w:val="a2"/>
    <w:link w:val="36"/>
    <w:uiPriority w:val="99"/>
    <w:semiHidden/>
    <w:unhideWhenUsed/>
    <w:rsid w:val="001E678E"/>
    <w:pPr>
      <w:spacing w:after="120"/>
      <w:ind w:left="360"/>
    </w:pPr>
    <w:rPr>
      <w:rFonts w:eastAsia="Meiryo UI"/>
      <w:szCs w:val="16"/>
    </w:rPr>
  </w:style>
  <w:style w:type="character" w:customStyle="1" w:styleId="36">
    <w:name w:val="本文インデント 3 (文字)"/>
    <w:basedOn w:val="a3"/>
    <w:link w:val="35"/>
    <w:uiPriority w:val="99"/>
    <w:semiHidden/>
    <w:rsid w:val="001E678E"/>
    <w:rPr>
      <w:rFonts w:ascii="Meiryo UI" w:eastAsia="Meiryo UI" w:hAnsi="Meiryo UI"/>
      <w:szCs w:val="16"/>
    </w:rPr>
  </w:style>
  <w:style w:type="character" w:styleId="af7">
    <w:name w:val="annotation reference"/>
    <w:basedOn w:val="a3"/>
    <w:uiPriority w:val="99"/>
    <w:semiHidden/>
    <w:unhideWhenUsed/>
    <w:rsid w:val="001E678E"/>
    <w:rPr>
      <w:rFonts w:ascii="Meiryo UI" w:eastAsia="Meiryo UI" w:hAnsi="Meiryo UI"/>
      <w:sz w:val="22"/>
      <w:szCs w:val="16"/>
    </w:rPr>
  </w:style>
  <w:style w:type="paragraph" w:styleId="af8">
    <w:name w:val="annotation text"/>
    <w:basedOn w:val="a2"/>
    <w:link w:val="af9"/>
    <w:uiPriority w:val="99"/>
    <w:semiHidden/>
    <w:unhideWhenUsed/>
    <w:rsid w:val="001E678E"/>
    <w:rPr>
      <w:rFonts w:eastAsia="Meiryo UI"/>
      <w:szCs w:val="20"/>
    </w:rPr>
  </w:style>
  <w:style w:type="character" w:customStyle="1" w:styleId="af9">
    <w:name w:val="コメント文字列 (文字)"/>
    <w:basedOn w:val="a3"/>
    <w:link w:val="af8"/>
    <w:uiPriority w:val="99"/>
    <w:semiHidden/>
    <w:rsid w:val="001E678E"/>
    <w:rPr>
      <w:rFonts w:ascii="Meiryo UI" w:eastAsia="Meiryo UI" w:hAnsi="Meiryo UI"/>
      <w:szCs w:val="20"/>
    </w:rPr>
  </w:style>
  <w:style w:type="paragraph" w:styleId="afa">
    <w:name w:val="annotation subject"/>
    <w:basedOn w:val="af8"/>
    <w:next w:val="af8"/>
    <w:link w:val="afb"/>
    <w:uiPriority w:val="99"/>
    <w:semiHidden/>
    <w:unhideWhenUsed/>
    <w:rsid w:val="001E678E"/>
    <w:rPr>
      <w:b/>
      <w:bCs/>
    </w:rPr>
  </w:style>
  <w:style w:type="character" w:customStyle="1" w:styleId="afb">
    <w:name w:val="コメント内容 (文字)"/>
    <w:basedOn w:val="af9"/>
    <w:link w:val="afa"/>
    <w:uiPriority w:val="99"/>
    <w:semiHidden/>
    <w:rsid w:val="001E678E"/>
    <w:rPr>
      <w:rFonts w:ascii="Meiryo UI" w:eastAsia="Meiryo UI" w:hAnsi="Meiryo UI"/>
      <w:b/>
      <w:bCs/>
      <w:szCs w:val="20"/>
    </w:rPr>
  </w:style>
  <w:style w:type="paragraph" w:styleId="afc">
    <w:name w:val="Document Map"/>
    <w:basedOn w:val="a2"/>
    <w:link w:val="afd"/>
    <w:uiPriority w:val="99"/>
    <w:semiHidden/>
    <w:unhideWhenUsed/>
    <w:rsid w:val="001E678E"/>
    <w:rPr>
      <w:rFonts w:eastAsia="Meiryo UI" w:cs="Segoe UI"/>
      <w:szCs w:val="16"/>
    </w:rPr>
  </w:style>
  <w:style w:type="character" w:customStyle="1" w:styleId="afd">
    <w:name w:val="見出しマップ (文字)"/>
    <w:basedOn w:val="a3"/>
    <w:link w:val="afc"/>
    <w:uiPriority w:val="99"/>
    <w:semiHidden/>
    <w:rsid w:val="001E678E"/>
    <w:rPr>
      <w:rFonts w:ascii="Meiryo UI" w:eastAsia="Meiryo UI" w:hAnsi="Meiryo UI" w:cs="Segoe UI"/>
      <w:szCs w:val="16"/>
    </w:rPr>
  </w:style>
  <w:style w:type="paragraph" w:styleId="afe">
    <w:name w:val="endnote text"/>
    <w:basedOn w:val="a2"/>
    <w:link w:val="aff"/>
    <w:uiPriority w:val="99"/>
    <w:semiHidden/>
    <w:unhideWhenUsed/>
    <w:rsid w:val="001E678E"/>
    <w:rPr>
      <w:rFonts w:eastAsia="Meiryo UI"/>
      <w:szCs w:val="20"/>
    </w:rPr>
  </w:style>
  <w:style w:type="character" w:customStyle="1" w:styleId="aff">
    <w:name w:val="文末脚注文字列 (文字)"/>
    <w:basedOn w:val="a3"/>
    <w:link w:val="afe"/>
    <w:uiPriority w:val="99"/>
    <w:semiHidden/>
    <w:rsid w:val="001E678E"/>
    <w:rPr>
      <w:rFonts w:ascii="Meiryo UI" w:eastAsia="Meiryo UI" w:hAnsi="Meiryo UI"/>
      <w:szCs w:val="20"/>
    </w:rPr>
  </w:style>
  <w:style w:type="paragraph" w:styleId="aff0">
    <w:name w:val="envelope return"/>
    <w:basedOn w:val="a2"/>
    <w:uiPriority w:val="99"/>
    <w:semiHidden/>
    <w:unhideWhenUsed/>
    <w:rsid w:val="001E678E"/>
    <w:rPr>
      <w:rFonts w:eastAsiaTheme="majorEastAsia" w:cstheme="majorBidi"/>
      <w:szCs w:val="20"/>
    </w:rPr>
  </w:style>
  <w:style w:type="paragraph" w:styleId="aff1">
    <w:name w:val="footnote text"/>
    <w:basedOn w:val="a2"/>
    <w:link w:val="aff2"/>
    <w:uiPriority w:val="99"/>
    <w:semiHidden/>
    <w:unhideWhenUsed/>
    <w:rsid w:val="001E678E"/>
    <w:rPr>
      <w:rFonts w:eastAsia="Meiryo UI"/>
      <w:szCs w:val="20"/>
    </w:rPr>
  </w:style>
  <w:style w:type="character" w:customStyle="1" w:styleId="aff2">
    <w:name w:val="脚注文字列 (文字)"/>
    <w:basedOn w:val="a3"/>
    <w:link w:val="aff1"/>
    <w:uiPriority w:val="99"/>
    <w:semiHidden/>
    <w:rsid w:val="001E678E"/>
    <w:rPr>
      <w:rFonts w:ascii="Meiryo UI" w:eastAsia="Meiryo UI" w:hAnsi="Meiryo UI"/>
      <w:szCs w:val="20"/>
    </w:rPr>
  </w:style>
  <w:style w:type="character" w:styleId="HTML">
    <w:name w:val="HTML Code"/>
    <w:basedOn w:val="a3"/>
    <w:uiPriority w:val="99"/>
    <w:semiHidden/>
    <w:unhideWhenUsed/>
    <w:rsid w:val="001E678E"/>
    <w:rPr>
      <w:rFonts w:ascii="Meiryo UI" w:eastAsia="Meiryo UI" w:hAnsi="Meiryo UI"/>
      <w:sz w:val="22"/>
      <w:szCs w:val="20"/>
    </w:rPr>
  </w:style>
  <w:style w:type="character" w:styleId="HTML0">
    <w:name w:val="HTML Keyboard"/>
    <w:basedOn w:val="a3"/>
    <w:uiPriority w:val="99"/>
    <w:semiHidden/>
    <w:unhideWhenUsed/>
    <w:rsid w:val="001E678E"/>
    <w:rPr>
      <w:rFonts w:ascii="Meiryo UI" w:eastAsia="Meiryo UI" w:hAnsi="Meiryo UI"/>
      <w:sz w:val="22"/>
      <w:szCs w:val="20"/>
    </w:rPr>
  </w:style>
  <w:style w:type="paragraph" w:styleId="HTML1">
    <w:name w:val="HTML Preformatted"/>
    <w:basedOn w:val="a2"/>
    <w:link w:val="HTML2"/>
    <w:uiPriority w:val="99"/>
    <w:semiHidden/>
    <w:unhideWhenUsed/>
    <w:rsid w:val="001E678E"/>
    <w:rPr>
      <w:rFonts w:eastAsia="Meiryo UI"/>
      <w:szCs w:val="20"/>
    </w:rPr>
  </w:style>
  <w:style w:type="character" w:customStyle="1" w:styleId="HTML2">
    <w:name w:val="HTML 書式付き (文字)"/>
    <w:basedOn w:val="a3"/>
    <w:link w:val="HTML1"/>
    <w:uiPriority w:val="99"/>
    <w:semiHidden/>
    <w:rsid w:val="001E678E"/>
    <w:rPr>
      <w:rFonts w:ascii="Meiryo UI" w:eastAsia="Meiryo UI" w:hAnsi="Meiryo UI"/>
      <w:szCs w:val="20"/>
    </w:rPr>
  </w:style>
  <w:style w:type="character" w:styleId="HTML3">
    <w:name w:val="HTML Typewriter"/>
    <w:basedOn w:val="a3"/>
    <w:uiPriority w:val="99"/>
    <w:semiHidden/>
    <w:unhideWhenUsed/>
    <w:rsid w:val="001E678E"/>
    <w:rPr>
      <w:rFonts w:ascii="Meiryo UI" w:eastAsia="Meiryo UI" w:hAnsi="Meiryo UI"/>
      <w:sz w:val="22"/>
      <w:szCs w:val="20"/>
    </w:rPr>
  </w:style>
  <w:style w:type="paragraph" w:styleId="aff3">
    <w:name w:val="macro"/>
    <w:link w:val="aff4"/>
    <w:uiPriority w:val="99"/>
    <w:semiHidden/>
    <w:unhideWhenUsed/>
    <w:rsid w:val="001E678E"/>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4">
    <w:name w:val="マクロ文字列 (文字)"/>
    <w:basedOn w:val="a3"/>
    <w:link w:val="aff3"/>
    <w:uiPriority w:val="99"/>
    <w:semiHidden/>
    <w:rsid w:val="001E678E"/>
    <w:rPr>
      <w:rFonts w:ascii="Meiryo UI" w:eastAsia="Meiryo UI" w:hAnsi="Meiryo UI"/>
      <w:szCs w:val="20"/>
    </w:rPr>
  </w:style>
  <w:style w:type="paragraph" w:styleId="aff5">
    <w:name w:val="Plain Text"/>
    <w:basedOn w:val="a2"/>
    <w:link w:val="aff6"/>
    <w:uiPriority w:val="99"/>
    <w:semiHidden/>
    <w:unhideWhenUsed/>
    <w:rsid w:val="001E678E"/>
    <w:rPr>
      <w:rFonts w:eastAsia="Meiryo UI"/>
      <w:szCs w:val="21"/>
    </w:rPr>
  </w:style>
  <w:style w:type="character" w:customStyle="1" w:styleId="aff6">
    <w:name w:val="書式なし (文字)"/>
    <w:basedOn w:val="a3"/>
    <w:link w:val="aff5"/>
    <w:uiPriority w:val="99"/>
    <w:semiHidden/>
    <w:rsid w:val="001E678E"/>
    <w:rPr>
      <w:rFonts w:ascii="Meiryo UI" w:eastAsia="Meiryo UI" w:hAnsi="Meiryo UI"/>
      <w:szCs w:val="21"/>
    </w:rPr>
  </w:style>
  <w:style w:type="character" w:styleId="aff7">
    <w:name w:val="Placeholder Text"/>
    <w:basedOn w:val="a3"/>
    <w:uiPriority w:val="99"/>
    <w:semiHidden/>
    <w:rsid w:val="001E678E"/>
    <w:rPr>
      <w:rFonts w:ascii="Meiryo UI" w:eastAsia="Meiryo UI" w:hAnsi="Meiryo UI"/>
      <w:color w:val="3B3838" w:themeColor="background2" w:themeShade="40"/>
    </w:rPr>
  </w:style>
  <w:style w:type="paragraph" w:styleId="aff8">
    <w:name w:val="header"/>
    <w:basedOn w:val="a2"/>
    <w:link w:val="aff9"/>
    <w:uiPriority w:val="99"/>
    <w:unhideWhenUsed/>
    <w:rsid w:val="001E678E"/>
    <w:rPr>
      <w:rFonts w:eastAsia="Meiryo UI"/>
    </w:rPr>
  </w:style>
  <w:style w:type="character" w:customStyle="1" w:styleId="aff9">
    <w:name w:val="ヘッダー (文字)"/>
    <w:basedOn w:val="a3"/>
    <w:link w:val="aff8"/>
    <w:uiPriority w:val="99"/>
    <w:rsid w:val="001E678E"/>
    <w:rPr>
      <w:rFonts w:ascii="Meiryo UI" w:eastAsia="Meiryo UI" w:hAnsi="Meiryo UI"/>
    </w:rPr>
  </w:style>
  <w:style w:type="paragraph" w:styleId="affa">
    <w:name w:val="footer"/>
    <w:basedOn w:val="a2"/>
    <w:link w:val="affb"/>
    <w:uiPriority w:val="99"/>
    <w:unhideWhenUsed/>
    <w:rsid w:val="001E678E"/>
    <w:rPr>
      <w:rFonts w:eastAsia="Meiryo UI"/>
    </w:rPr>
  </w:style>
  <w:style w:type="character" w:customStyle="1" w:styleId="affb">
    <w:name w:val="フッター (文字)"/>
    <w:basedOn w:val="a3"/>
    <w:link w:val="affa"/>
    <w:uiPriority w:val="99"/>
    <w:rsid w:val="001E678E"/>
    <w:rPr>
      <w:rFonts w:ascii="Meiryo UI" w:eastAsia="Meiryo UI" w:hAnsi="Meiryo UI"/>
    </w:rPr>
  </w:style>
  <w:style w:type="paragraph" w:styleId="91">
    <w:name w:val="toc 9"/>
    <w:basedOn w:val="a2"/>
    <w:next w:val="a2"/>
    <w:autoRedefine/>
    <w:uiPriority w:val="39"/>
    <w:semiHidden/>
    <w:unhideWhenUsed/>
    <w:rsid w:val="001E678E"/>
    <w:pPr>
      <w:spacing w:after="120"/>
      <w:ind w:left="1757"/>
    </w:pPr>
  </w:style>
  <w:style w:type="character" w:styleId="affc">
    <w:name w:val="Mention"/>
    <w:basedOn w:val="a3"/>
    <w:uiPriority w:val="99"/>
    <w:semiHidden/>
    <w:unhideWhenUsed/>
    <w:rsid w:val="001E678E"/>
    <w:rPr>
      <w:rFonts w:ascii="Meiryo UI" w:eastAsia="Meiryo UI" w:hAnsi="Meiryo UI"/>
      <w:color w:val="2B579A"/>
      <w:shd w:val="clear" w:color="auto" w:fill="E1DFDD"/>
    </w:rPr>
  </w:style>
  <w:style w:type="numbering" w:styleId="111111">
    <w:name w:val="Outline List 2"/>
    <w:basedOn w:val="a5"/>
    <w:uiPriority w:val="99"/>
    <w:semiHidden/>
    <w:unhideWhenUsed/>
    <w:rsid w:val="001E678E"/>
    <w:pPr>
      <w:numPr>
        <w:numId w:val="24"/>
      </w:numPr>
    </w:pPr>
  </w:style>
  <w:style w:type="numbering" w:styleId="1ai">
    <w:name w:val="Outline List 1"/>
    <w:basedOn w:val="a5"/>
    <w:uiPriority w:val="99"/>
    <w:semiHidden/>
    <w:unhideWhenUsed/>
    <w:rsid w:val="001E678E"/>
    <w:pPr>
      <w:numPr>
        <w:numId w:val="25"/>
      </w:numPr>
    </w:pPr>
  </w:style>
  <w:style w:type="character" w:styleId="HTML4">
    <w:name w:val="HTML Variable"/>
    <w:basedOn w:val="a3"/>
    <w:uiPriority w:val="99"/>
    <w:semiHidden/>
    <w:unhideWhenUsed/>
    <w:rsid w:val="001E678E"/>
    <w:rPr>
      <w:rFonts w:ascii="Meiryo UI" w:eastAsia="Meiryo UI" w:hAnsi="Meiryo UI"/>
      <w:i/>
      <w:iCs/>
    </w:rPr>
  </w:style>
  <w:style w:type="paragraph" w:styleId="HTML5">
    <w:name w:val="HTML Address"/>
    <w:basedOn w:val="a2"/>
    <w:link w:val="HTML6"/>
    <w:uiPriority w:val="99"/>
    <w:semiHidden/>
    <w:unhideWhenUsed/>
    <w:rsid w:val="001E678E"/>
    <w:rPr>
      <w:rFonts w:eastAsia="Meiryo UI"/>
      <w:i/>
      <w:iCs/>
    </w:rPr>
  </w:style>
  <w:style w:type="character" w:customStyle="1" w:styleId="HTML6">
    <w:name w:val="HTML アドレス (文字)"/>
    <w:basedOn w:val="a3"/>
    <w:link w:val="HTML5"/>
    <w:uiPriority w:val="99"/>
    <w:semiHidden/>
    <w:rsid w:val="001E678E"/>
    <w:rPr>
      <w:rFonts w:ascii="Meiryo UI" w:eastAsia="Meiryo UI" w:hAnsi="Meiryo UI"/>
      <w:i/>
      <w:iCs/>
    </w:rPr>
  </w:style>
  <w:style w:type="character" w:styleId="HTML7">
    <w:name w:val="HTML Definition"/>
    <w:basedOn w:val="a3"/>
    <w:uiPriority w:val="99"/>
    <w:semiHidden/>
    <w:unhideWhenUsed/>
    <w:rsid w:val="001E678E"/>
    <w:rPr>
      <w:rFonts w:ascii="Meiryo UI" w:eastAsia="Meiryo UI" w:hAnsi="Meiryo UI"/>
      <w:i/>
      <w:iCs/>
    </w:rPr>
  </w:style>
  <w:style w:type="character" w:styleId="HTML8">
    <w:name w:val="HTML Cite"/>
    <w:basedOn w:val="a3"/>
    <w:uiPriority w:val="99"/>
    <w:semiHidden/>
    <w:unhideWhenUsed/>
    <w:rsid w:val="001E678E"/>
    <w:rPr>
      <w:rFonts w:ascii="Meiryo UI" w:eastAsia="Meiryo UI" w:hAnsi="Meiryo UI"/>
      <w:i/>
      <w:iCs/>
    </w:rPr>
  </w:style>
  <w:style w:type="character" w:styleId="HTML9">
    <w:name w:val="HTML Sample"/>
    <w:basedOn w:val="a3"/>
    <w:uiPriority w:val="99"/>
    <w:semiHidden/>
    <w:unhideWhenUsed/>
    <w:rsid w:val="001E678E"/>
    <w:rPr>
      <w:rFonts w:ascii="Meiryo UI" w:eastAsia="Meiryo UI" w:hAnsi="Meiryo UI"/>
      <w:sz w:val="24"/>
      <w:szCs w:val="24"/>
    </w:rPr>
  </w:style>
  <w:style w:type="character" w:styleId="HTMLa">
    <w:name w:val="HTML Acronym"/>
    <w:basedOn w:val="a3"/>
    <w:uiPriority w:val="99"/>
    <w:semiHidden/>
    <w:unhideWhenUsed/>
    <w:rsid w:val="001E678E"/>
    <w:rPr>
      <w:rFonts w:ascii="Meiryo UI" w:eastAsia="Meiryo UI" w:hAnsi="Meiryo UI"/>
    </w:rPr>
  </w:style>
  <w:style w:type="paragraph" w:styleId="11">
    <w:name w:val="toc 1"/>
    <w:basedOn w:val="a2"/>
    <w:next w:val="a2"/>
    <w:autoRedefine/>
    <w:uiPriority w:val="39"/>
    <w:semiHidden/>
    <w:unhideWhenUsed/>
    <w:rsid w:val="001E678E"/>
    <w:pPr>
      <w:spacing w:after="100"/>
    </w:pPr>
  </w:style>
  <w:style w:type="paragraph" w:styleId="27">
    <w:name w:val="toc 2"/>
    <w:basedOn w:val="a2"/>
    <w:next w:val="a2"/>
    <w:autoRedefine/>
    <w:uiPriority w:val="39"/>
    <w:semiHidden/>
    <w:unhideWhenUsed/>
    <w:rsid w:val="001E678E"/>
    <w:pPr>
      <w:spacing w:after="100"/>
      <w:ind w:left="220"/>
    </w:pPr>
  </w:style>
  <w:style w:type="paragraph" w:styleId="37">
    <w:name w:val="toc 3"/>
    <w:basedOn w:val="a2"/>
    <w:next w:val="a2"/>
    <w:autoRedefine/>
    <w:uiPriority w:val="39"/>
    <w:semiHidden/>
    <w:unhideWhenUsed/>
    <w:rsid w:val="001E678E"/>
    <w:pPr>
      <w:spacing w:after="100"/>
      <w:ind w:left="440"/>
    </w:pPr>
  </w:style>
  <w:style w:type="paragraph" w:styleId="43">
    <w:name w:val="toc 4"/>
    <w:basedOn w:val="a2"/>
    <w:next w:val="a2"/>
    <w:autoRedefine/>
    <w:uiPriority w:val="39"/>
    <w:semiHidden/>
    <w:unhideWhenUsed/>
    <w:rsid w:val="001E678E"/>
    <w:pPr>
      <w:spacing w:after="100"/>
      <w:ind w:left="660"/>
    </w:pPr>
  </w:style>
  <w:style w:type="paragraph" w:styleId="53">
    <w:name w:val="toc 5"/>
    <w:basedOn w:val="a2"/>
    <w:next w:val="a2"/>
    <w:autoRedefine/>
    <w:uiPriority w:val="39"/>
    <w:semiHidden/>
    <w:unhideWhenUsed/>
    <w:rsid w:val="001E678E"/>
    <w:pPr>
      <w:spacing w:after="100"/>
      <w:ind w:left="880"/>
    </w:pPr>
  </w:style>
  <w:style w:type="paragraph" w:styleId="61">
    <w:name w:val="toc 6"/>
    <w:basedOn w:val="a2"/>
    <w:next w:val="a2"/>
    <w:autoRedefine/>
    <w:uiPriority w:val="39"/>
    <w:semiHidden/>
    <w:unhideWhenUsed/>
    <w:rsid w:val="001E678E"/>
    <w:pPr>
      <w:spacing w:after="100"/>
      <w:ind w:left="1100"/>
    </w:pPr>
  </w:style>
  <w:style w:type="paragraph" w:styleId="71">
    <w:name w:val="toc 7"/>
    <w:basedOn w:val="a2"/>
    <w:next w:val="a2"/>
    <w:autoRedefine/>
    <w:uiPriority w:val="39"/>
    <w:semiHidden/>
    <w:unhideWhenUsed/>
    <w:rsid w:val="001E678E"/>
    <w:pPr>
      <w:spacing w:after="100"/>
      <w:ind w:left="1320"/>
    </w:pPr>
  </w:style>
  <w:style w:type="paragraph" w:styleId="81">
    <w:name w:val="toc 8"/>
    <w:basedOn w:val="a2"/>
    <w:next w:val="a2"/>
    <w:autoRedefine/>
    <w:uiPriority w:val="39"/>
    <w:semiHidden/>
    <w:unhideWhenUsed/>
    <w:rsid w:val="001E678E"/>
    <w:pPr>
      <w:spacing w:after="100"/>
      <w:ind w:left="1540"/>
    </w:pPr>
  </w:style>
  <w:style w:type="paragraph" w:styleId="affd">
    <w:name w:val="TOC Heading"/>
    <w:basedOn w:val="1"/>
    <w:next w:val="a2"/>
    <w:uiPriority w:val="39"/>
    <w:semiHidden/>
    <w:unhideWhenUsed/>
    <w:qFormat/>
    <w:rsid w:val="001E678E"/>
    <w:pPr>
      <w:outlineLvl w:val="9"/>
    </w:pPr>
    <w:rPr>
      <w:color w:val="2E74B5" w:themeColor="accent1" w:themeShade="BF"/>
    </w:rPr>
  </w:style>
  <w:style w:type="table" w:styleId="affe">
    <w:name w:val="Table Professional"/>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62">
    <w:name w:val="Medium List 1"/>
    <w:basedOn w:val="a4"/>
    <w:uiPriority w:val="65"/>
    <w:semiHidden/>
    <w:unhideWhenUsed/>
    <w:rsid w:val="001E678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3">
    <w:name w:val="Medium List 1 Accent 1"/>
    <w:basedOn w:val="a4"/>
    <w:uiPriority w:val="65"/>
    <w:rsid w:val="001E678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64">
    <w:name w:val="Medium List 1 Accent 2"/>
    <w:basedOn w:val="a4"/>
    <w:uiPriority w:val="65"/>
    <w:semiHidden/>
    <w:unhideWhenUsed/>
    <w:rsid w:val="001E678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65">
    <w:name w:val="Medium List 1 Accent 3"/>
    <w:basedOn w:val="a4"/>
    <w:uiPriority w:val="65"/>
    <w:semiHidden/>
    <w:unhideWhenUsed/>
    <w:rsid w:val="001E678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66">
    <w:name w:val="Medium List 1 Accent 4"/>
    <w:basedOn w:val="a4"/>
    <w:uiPriority w:val="65"/>
    <w:semiHidden/>
    <w:unhideWhenUsed/>
    <w:rsid w:val="001E678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67">
    <w:name w:val="Medium List 1 Accent 5"/>
    <w:basedOn w:val="a4"/>
    <w:uiPriority w:val="65"/>
    <w:semiHidden/>
    <w:unhideWhenUsed/>
    <w:rsid w:val="001E678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68">
    <w:name w:val="Medium List 1 Accent 6"/>
    <w:basedOn w:val="a4"/>
    <w:uiPriority w:val="65"/>
    <w:semiHidden/>
    <w:unhideWhenUsed/>
    <w:rsid w:val="001E678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72">
    <w:name w:val="Medium Lis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4">
    <w:name w:val="Medium Shading 1"/>
    <w:basedOn w:val="a4"/>
    <w:uiPriority w:val="63"/>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5">
    <w:name w:val="Medium Shading 1 Accent 1"/>
    <w:basedOn w:val="a4"/>
    <w:uiPriority w:val="63"/>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46">
    <w:name w:val="Medium Shading 1 Accent 2"/>
    <w:basedOn w:val="a4"/>
    <w:uiPriority w:val="63"/>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47">
    <w:name w:val="Medium Shading 1 Accent 3"/>
    <w:basedOn w:val="a4"/>
    <w:uiPriority w:val="63"/>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48">
    <w:name w:val="Medium Shading 1 Accent 4"/>
    <w:basedOn w:val="a4"/>
    <w:uiPriority w:val="63"/>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49">
    <w:name w:val="Medium Shading 1 Accent 5"/>
    <w:basedOn w:val="a4"/>
    <w:uiPriority w:val="63"/>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4a">
    <w:name w:val="Medium Shading 1 Accent 6"/>
    <w:basedOn w:val="a4"/>
    <w:uiPriority w:val="63"/>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54">
    <w:name w:val="Medium Shading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5">
    <w:name w:val="Medium Shading 2 Accent 1"/>
    <w:basedOn w:val="a4"/>
    <w:uiPriority w:val="64"/>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6">
    <w:name w:val="Medium Shading 2 Accent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7">
    <w:name w:val="Medium Shading 2 Accent 3"/>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8">
    <w:name w:val="Medium Shading 2 Accent 4"/>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5"/>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6"/>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82">
    <w:name w:val="Medium Grid 1"/>
    <w:basedOn w:val="a4"/>
    <w:uiPriority w:val="67"/>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84">
    <w:name w:val="Medium Grid 1 Accent 2"/>
    <w:basedOn w:val="a4"/>
    <w:uiPriority w:val="67"/>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85">
    <w:name w:val="Medium Grid 1 Accent 3"/>
    <w:basedOn w:val="a4"/>
    <w:uiPriority w:val="67"/>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86">
    <w:name w:val="Medium Grid 1 Accent 4"/>
    <w:basedOn w:val="a4"/>
    <w:uiPriority w:val="67"/>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87">
    <w:name w:val="Medium Grid 1 Accent 5"/>
    <w:basedOn w:val="a4"/>
    <w:uiPriority w:val="67"/>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88">
    <w:name w:val="Medium Grid 1 Accent 6"/>
    <w:basedOn w:val="a4"/>
    <w:uiPriority w:val="67"/>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92">
    <w:name w:val="Medium Grid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02">
    <w:name w:val="Medium Grid 3 Accent 2"/>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103">
    <w:name w:val="Medium Grid 3 Accent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104">
    <w:name w:val="Medium Grid 3 Accent 4"/>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05">
    <w:name w:val="Medium Grid 3 Accent 5"/>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06">
    <w:name w:val="Medium Grid 3 Accent 6"/>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ff">
    <w:name w:val="Bibliography"/>
    <w:basedOn w:val="a2"/>
    <w:next w:val="a2"/>
    <w:uiPriority w:val="37"/>
    <w:semiHidden/>
    <w:unhideWhenUsed/>
    <w:rsid w:val="001E678E"/>
  </w:style>
  <w:style w:type="character" w:styleId="afff0">
    <w:name w:val="Hashtag"/>
    <w:basedOn w:val="a3"/>
    <w:uiPriority w:val="99"/>
    <w:semiHidden/>
    <w:unhideWhenUsed/>
    <w:rsid w:val="001E678E"/>
    <w:rPr>
      <w:rFonts w:ascii="Meiryo UI" w:eastAsia="Meiryo UI" w:hAnsi="Meiryo UI"/>
      <w:color w:val="2B579A"/>
      <w:shd w:val="clear" w:color="auto" w:fill="E1DFDD"/>
    </w:rPr>
  </w:style>
  <w:style w:type="paragraph" w:styleId="afff1">
    <w:name w:val="Message Header"/>
    <w:basedOn w:val="a2"/>
    <w:link w:val="afff2"/>
    <w:uiPriority w:val="99"/>
    <w:semiHidden/>
    <w:unhideWhenUsed/>
    <w:rsid w:val="001E678E"/>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sz w:val="24"/>
      <w:szCs w:val="24"/>
    </w:rPr>
  </w:style>
  <w:style w:type="character" w:customStyle="1" w:styleId="afff2">
    <w:name w:val="メッセージ見出し (文字)"/>
    <w:basedOn w:val="a3"/>
    <w:link w:val="afff1"/>
    <w:uiPriority w:val="99"/>
    <w:semiHidden/>
    <w:rsid w:val="001E678E"/>
    <w:rPr>
      <w:rFonts w:ascii="Meiryo UI" w:eastAsiaTheme="majorEastAsia" w:hAnsi="Meiryo UI" w:cstheme="majorBidi"/>
      <w:sz w:val="24"/>
      <w:szCs w:val="24"/>
      <w:shd w:val="pct20" w:color="auto" w:fill="auto"/>
    </w:rPr>
  </w:style>
  <w:style w:type="table" w:styleId="afff3">
    <w:name w:val="Table Elegant"/>
    <w:basedOn w:val="a4"/>
    <w:uiPriority w:val="99"/>
    <w:semiHidden/>
    <w:unhideWhenUsed/>
    <w:rsid w:val="001E678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4">
    <w:name w:val="List"/>
    <w:basedOn w:val="a2"/>
    <w:uiPriority w:val="99"/>
    <w:semiHidden/>
    <w:unhideWhenUsed/>
    <w:rsid w:val="001E678E"/>
    <w:pPr>
      <w:ind w:left="360" w:hanging="360"/>
      <w:contextualSpacing/>
    </w:pPr>
  </w:style>
  <w:style w:type="paragraph" w:styleId="28">
    <w:name w:val="List 2"/>
    <w:basedOn w:val="a2"/>
    <w:uiPriority w:val="99"/>
    <w:semiHidden/>
    <w:unhideWhenUsed/>
    <w:rsid w:val="001E678E"/>
    <w:pPr>
      <w:ind w:left="720" w:hanging="360"/>
      <w:contextualSpacing/>
    </w:pPr>
  </w:style>
  <w:style w:type="paragraph" w:styleId="38">
    <w:name w:val="List 3"/>
    <w:basedOn w:val="a2"/>
    <w:uiPriority w:val="99"/>
    <w:semiHidden/>
    <w:unhideWhenUsed/>
    <w:rsid w:val="001E678E"/>
    <w:pPr>
      <w:ind w:left="1080" w:hanging="360"/>
      <w:contextualSpacing/>
    </w:pPr>
  </w:style>
  <w:style w:type="paragraph" w:styleId="4b">
    <w:name w:val="List 4"/>
    <w:basedOn w:val="a2"/>
    <w:uiPriority w:val="99"/>
    <w:semiHidden/>
    <w:unhideWhenUsed/>
    <w:rsid w:val="001E678E"/>
    <w:pPr>
      <w:ind w:left="1440" w:hanging="360"/>
      <w:contextualSpacing/>
    </w:pPr>
  </w:style>
  <w:style w:type="paragraph" w:styleId="5b">
    <w:name w:val="List 5"/>
    <w:basedOn w:val="a2"/>
    <w:uiPriority w:val="99"/>
    <w:semiHidden/>
    <w:unhideWhenUsed/>
    <w:rsid w:val="001E678E"/>
    <w:pPr>
      <w:ind w:left="1800" w:hanging="360"/>
      <w:contextualSpacing/>
    </w:pPr>
  </w:style>
  <w:style w:type="table" w:styleId="12">
    <w:name w:val="Table List 1"/>
    <w:basedOn w:val="a4"/>
    <w:uiPriority w:val="99"/>
    <w:semiHidden/>
    <w:unhideWhenUsed/>
    <w:rsid w:val="001E678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uiPriority w:val="99"/>
    <w:semiHidden/>
    <w:unhideWhenUsed/>
    <w:rsid w:val="001E678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1E678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4"/>
    <w:uiPriority w:val="99"/>
    <w:semiHidden/>
    <w:unhideWhenUsed/>
    <w:rsid w:val="001E678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c">
    <w:name w:val="Table List 5"/>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4"/>
    <w:uiPriority w:val="99"/>
    <w:semiHidden/>
    <w:unhideWhenUsed/>
    <w:rsid w:val="001E678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5">
    <w:name w:val="List Continue"/>
    <w:basedOn w:val="a2"/>
    <w:uiPriority w:val="99"/>
    <w:semiHidden/>
    <w:unhideWhenUsed/>
    <w:rsid w:val="001E678E"/>
    <w:pPr>
      <w:spacing w:after="120"/>
      <w:ind w:left="360"/>
      <w:contextualSpacing/>
    </w:pPr>
  </w:style>
  <w:style w:type="paragraph" w:styleId="2a">
    <w:name w:val="List Continue 2"/>
    <w:basedOn w:val="a2"/>
    <w:uiPriority w:val="99"/>
    <w:semiHidden/>
    <w:unhideWhenUsed/>
    <w:rsid w:val="001E678E"/>
    <w:pPr>
      <w:spacing w:after="120"/>
      <w:ind w:left="720"/>
      <w:contextualSpacing/>
    </w:pPr>
  </w:style>
  <w:style w:type="paragraph" w:styleId="3a">
    <w:name w:val="List Continue 3"/>
    <w:basedOn w:val="a2"/>
    <w:uiPriority w:val="99"/>
    <w:semiHidden/>
    <w:unhideWhenUsed/>
    <w:rsid w:val="001E678E"/>
    <w:pPr>
      <w:spacing w:after="120"/>
      <w:ind w:left="1080"/>
      <w:contextualSpacing/>
    </w:pPr>
  </w:style>
  <w:style w:type="paragraph" w:styleId="4d">
    <w:name w:val="List Continue 4"/>
    <w:basedOn w:val="a2"/>
    <w:uiPriority w:val="99"/>
    <w:semiHidden/>
    <w:unhideWhenUsed/>
    <w:rsid w:val="001E678E"/>
    <w:pPr>
      <w:spacing w:after="120"/>
      <w:ind w:left="1440"/>
      <w:contextualSpacing/>
    </w:pPr>
  </w:style>
  <w:style w:type="paragraph" w:styleId="5d">
    <w:name w:val="List Continue 5"/>
    <w:basedOn w:val="a2"/>
    <w:uiPriority w:val="99"/>
    <w:semiHidden/>
    <w:unhideWhenUsed/>
    <w:rsid w:val="001E678E"/>
    <w:pPr>
      <w:spacing w:after="120"/>
      <w:ind w:left="1800"/>
      <w:contextualSpacing/>
    </w:pPr>
  </w:style>
  <w:style w:type="paragraph" w:styleId="afff6">
    <w:name w:val="List Paragraph"/>
    <w:basedOn w:val="a2"/>
    <w:uiPriority w:val="34"/>
    <w:semiHidden/>
    <w:unhideWhenUsed/>
    <w:qFormat/>
    <w:rsid w:val="001E678E"/>
    <w:pPr>
      <w:ind w:left="720"/>
      <w:contextualSpacing/>
    </w:pPr>
  </w:style>
  <w:style w:type="paragraph" w:styleId="a">
    <w:name w:val="List Number"/>
    <w:basedOn w:val="a2"/>
    <w:uiPriority w:val="99"/>
    <w:semiHidden/>
    <w:unhideWhenUsed/>
    <w:rsid w:val="001E678E"/>
    <w:pPr>
      <w:numPr>
        <w:numId w:val="13"/>
      </w:numPr>
      <w:contextualSpacing/>
    </w:pPr>
  </w:style>
  <w:style w:type="paragraph" w:styleId="2">
    <w:name w:val="List Number 2"/>
    <w:basedOn w:val="a2"/>
    <w:uiPriority w:val="99"/>
    <w:semiHidden/>
    <w:unhideWhenUsed/>
    <w:rsid w:val="001E678E"/>
    <w:pPr>
      <w:numPr>
        <w:numId w:val="14"/>
      </w:numPr>
      <w:contextualSpacing/>
    </w:pPr>
  </w:style>
  <w:style w:type="paragraph" w:styleId="3">
    <w:name w:val="List Number 3"/>
    <w:basedOn w:val="a2"/>
    <w:uiPriority w:val="99"/>
    <w:semiHidden/>
    <w:unhideWhenUsed/>
    <w:rsid w:val="001E678E"/>
    <w:pPr>
      <w:numPr>
        <w:numId w:val="15"/>
      </w:numPr>
      <w:contextualSpacing/>
    </w:pPr>
  </w:style>
  <w:style w:type="paragraph" w:styleId="4">
    <w:name w:val="List Number 4"/>
    <w:basedOn w:val="a2"/>
    <w:uiPriority w:val="99"/>
    <w:semiHidden/>
    <w:unhideWhenUsed/>
    <w:rsid w:val="001E678E"/>
    <w:pPr>
      <w:numPr>
        <w:numId w:val="16"/>
      </w:numPr>
      <w:contextualSpacing/>
    </w:pPr>
  </w:style>
  <w:style w:type="paragraph" w:styleId="5">
    <w:name w:val="List Number 5"/>
    <w:basedOn w:val="a2"/>
    <w:uiPriority w:val="99"/>
    <w:semiHidden/>
    <w:unhideWhenUsed/>
    <w:rsid w:val="001E678E"/>
    <w:pPr>
      <w:numPr>
        <w:numId w:val="17"/>
      </w:numPr>
      <w:contextualSpacing/>
    </w:pPr>
  </w:style>
  <w:style w:type="paragraph" w:styleId="a0">
    <w:name w:val="List Bullet"/>
    <w:basedOn w:val="a2"/>
    <w:uiPriority w:val="99"/>
    <w:semiHidden/>
    <w:unhideWhenUsed/>
    <w:rsid w:val="001E678E"/>
    <w:pPr>
      <w:numPr>
        <w:numId w:val="8"/>
      </w:numPr>
      <w:contextualSpacing/>
    </w:pPr>
  </w:style>
  <w:style w:type="paragraph" w:styleId="20">
    <w:name w:val="List Bullet 2"/>
    <w:basedOn w:val="a2"/>
    <w:uiPriority w:val="99"/>
    <w:semiHidden/>
    <w:unhideWhenUsed/>
    <w:rsid w:val="001E678E"/>
    <w:pPr>
      <w:numPr>
        <w:numId w:val="9"/>
      </w:numPr>
      <w:contextualSpacing/>
    </w:pPr>
  </w:style>
  <w:style w:type="paragraph" w:styleId="30">
    <w:name w:val="List Bullet 3"/>
    <w:basedOn w:val="a2"/>
    <w:uiPriority w:val="99"/>
    <w:semiHidden/>
    <w:unhideWhenUsed/>
    <w:rsid w:val="001E678E"/>
    <w:pPr>
      <w:numPr>
        <w:numId w:val="10"/>
      </w:numPr>
      <w:contextualSpacing/>
    </w:pPr>
  </w:style>
  <w:style w:type="paragraph" w:styleId="40">
    <w:name w:val="List Bullet 4"/>
    <w:basedOn w:val="a2"/>
    <w:uiPriority w:val="99"/>
    <w:semiHidden/>
    <w:unhideWhenUsed/>
    <w:rsid w:val="001E678E"/>
    <w:pPr>
      <w:numPr>
        <w:numId w:val="11"/>
      </w:numPr>
      <w:contextualSpacing/>
    </w:pPr>
  </w:style>
  <w:style w:type="paragraph" w:styleId="50">
    <w:name w:val="List Bullet 5"/>
    <w:basedOn w:val="a2"/>
    <w:uiPriority w:val="99"/>
    <w:semiHidden/>
    <w:unhideWhenUsed/>
    <w:rsid w:val="001E678E"/>
    <w:pPr>
      <w:numPr>
        <w:numId w:val="12"/>
      </w:numPr>
      <w:contextualSpacing/>
    </w:pPr>
  </w:style>
  <w:style w:type="table" w:styleId="13">
    <w:name w:val="Table Classic 1"/>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1E678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e">
    <w:name w:val="Table Classic 4"/>
    <w:basedOn w:val="a4"/>
    <w:uiPriority w:val="99"/>
    <w:semiHidden/>
    <w:unhideWhenUsed/>
    <w:rsid w:val="001E678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7">
    <w:name w:val="table of figures"/>
    <w:basedOn w:val="a2"/>
    <w:next w:val="a2"/>
    <w:uiPriority w:val="99"/>
    <w:semiHidden/>
    <w:unhideWhenUsed/>
    <w:rsid w:val="001E678E"/>
  </w:style>
  <w:style w:type="character" w:styleId="afff8">
    <w:name w:val="endnote reference"/>
    <w:basedOn w:val="a3"/>
    <w:uiPriority w:val="99"/>
    <w:semiHidden/>
    <w:unhideWhenUsed/>
    <w:rsid w:val="001E678E"/>
    <w:rPr>
      <w:rFonts w:ascii="Meiryo UI" w:eastAsia="Meiryo UI" w:hAnsi="Meiryo UI"/>
      <w:vertAlign w:val="superscript"/>
    </w:rPr>
  </w:style>
  <w:style w:type="paragraph" w:styleId="afff9">
    <w:name w:val="table of authorities"/>
    <w:basedOn w:val="a2"/>
    <w:next w:val="a2"/>
    <w:uiPriority w:val="99"/>
    <w:semiHidden/>
    <w:unhideWhenUsed/>
    <w:rsid w:val="001E678E"/>
    <w:pPr>
      <w:ind w:left="220" w:hanging="220"/>
    </w:pPr>
  </w:style>
  <w:style w:type="paragraph" w:styleId="afffa">
    <w:name w:val="toa heading"/>
    <w:basedOn w:val="a2"/>
    <w:next w:val="a2"/>
    <w:uiPriority w:val="99"/>
    <w:semiHidden/>
    <w:unhideWhenUsed/>
    <w:rsid w:val="001E678E"/>
    <w:pPr>
      <w:spacing w:before="120"/>
    </w:pPr>
    <w:rPr>
      <w:rFonts w:eastAsiaTheme="majorEastAsia" w:cstheme="majorBidi"/>
      <w:b/>
      <w:bCs/>
      <w:sz w:val="24"/>
      <w:szCs w:val="24"/>
    </w:rPr>
  </w:style>
  <w:style w:type="table" w:styleId="130">
    <w:name w:val="Colorful List"/>
    <w:basedOn w:val="a4"/>
    <w:uiPriority w:val="72"/>
    <w:semiHidden/>
    <w:unhideWhenUsed/>
    <w:rsid w:val="001E678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1">
    <w:name w:val="Colorful List Accent 1"/>
    <w:basedOn w:val="a4"/>
    <w:uiPriority w:val="72"/>
    <w:semiHidden/>
    <w:unhideWhenUsed/>
    <w:rsid w:val="001E678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32">
    <w:name w:val="Colorful List Accent 2"/>
    <w:basedOn w:val="a4"/>
    <w:uiPriority w:val="72"/>
    <w:semiHidden/>
    <w:unhideWhenUsed/>
    <w:rsid w:val="001E678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33">
    <w:name w:val="Colorful List Accent 3"/>
    <w:basedOn w:val="a4"/>
    <w:uiPriority w:val="72"/>
    <w:semiHidden/>
    <w:unhideWhenUsed/>
    <w:rsid w:val="001E678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134">
    <w:name w:val="Colorful List Accent 4"/>
    <w:basedOn w:val="a4"/>
    <w:uiPriority w:val="72"/>
    <w:semiHidden/>
    <w:unhideWhenUsed/>
    <w:rsid w:val="001E678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135">
    <w:name w:val="Colorful List Accent 5"/>
    <w:basedOn w:val="a4"/>
    <w:uiPriority w:val="72"/>
    <w:semiHidden/>
    <w:unhideWhenUsed/>
    <w:rsid w:val="001E678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136">
    <w:name w:val="Colorful List Accent 6"/>
    <w:basedOn w:val="a4"/>
    <w:uiPriority w:val="72"/>
    <w:rsid w:val="001E678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4">
    <w:name w:val="Table Colorful 1"/>
    <w:basedOn w:val="a4"/>
    <w:uiPriority w:val="99"/>
    <w:semiHidden/>
    <w:unhideWhenUsed/>
    <w:rsid w:val="001E678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c">
    <w:name w:val="Table Colorful 2"/>
    <w:basedOn w:val="a4"/>
    <w:uiPriority w:val="99"/>
    <w:semiHidden/>
    <w:unhideWhenUsed/>
    <w:rsid w:val="001E678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1E678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20">
    <w:name w:val="Colorful Shading"/>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4"/>
    <w:uiPriority w:val="71"/>
    <w:semiHidden/>
    <w:unhideWhenUsed/>
    <w:rsid w:val="001E678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124">
    <w:name w:val="Colorful Shading Accent 4"/>
    <w:basedOn w:val="a4"/>
    <w:uiPriority w:val="71"/>
    <w:semiHidden/>
    <w:unhideWhenUsed/>
    <w:rsid w:val="001E678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4"/>
    <w:uiPriority w:val="71"/>
    <w:semiHidden/>
    <w:unhideWhenUsed/>
    <w:rsid w:val="001E678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4"/>
    <w:uiPriority w:val="71"/>
    <w:rsid w:val="001E678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140">
    <w:name w:val="Colorful Grid"/>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1">
    <w:name w:val="Colorful Grid Accent 1"/>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42">
    <w:name w:val="Colorful Grid Accent 2"/>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43">
    <w:name w:val="Colorful Grid Accent 3"/>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4">
    <w:name w:val="Colorful Grid Accent 4"/>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45">
    <w:name w:val="Colorful Grid Accent 5"/>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46">
    <w:name w:val="Colorful Grid Accent 6"/>
    <w:basedOn w:val="a4"/>
    <w:uiPriority w:val="73"/>
    <w:rsid w:val="001E678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fb">
    <w:name w:val="envelope address"/>
    <w:basedOn w:val="a2"/>
    <w:uiPriority w:val="99"/>
    <w:semiHidden/>
    <w:unhideWhenUsed/>
    <w:rsid w:val="001E678E"/>
    <w:pPr>
      <w:framePr w:w="7920" w:h="1980" w:hRule="exact" w:hSpace="180" w:wrap="auto" w:hAnchor="page" w:xAlign="center" w:yAlign="bottom"/>
      <w:ind w:left="2880"/>
    </w:pPr>
    <w:rPr>
      <w:rFonts w:eastAsiaTheme="majorEastAsia" w:cstheme="majorBidi"/>
      <w:sz w:val="24"/>
      <w:szCs w:val="24"/>
    </w:rPr>
  </w:style>
  <w:style w:type="numbering" w:styleId="a1">
    <w:name w:val="Outline List 3"/>
    <w:basedOn w:val="a5"/>
    <w:uiPriority w:val="99"/>
    <w:semiHidden/>
    <w:unhideWhenUsed/>
    <w:rsid w:val="001E678E"/>
    <w:pPr>
      <w:numPr>
        <w:numId w:val="26"/>
      </w:numPr>
    </w:pPr>
  </w:style>
  <w:style w:type="table" w:styleId="15">
    <w:name w:val="Plain Table 1"/>
    <w:basedOn w:val="a4"/>
    <w:uiPriority w:val="41"/>
    <w:rsid w:val="001E67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d">
    <w:name w:val="Plain Table 2"/>
    <w:basedOn w:val="a4"/>
    <w:uiPriority w:val="42"/>
    <w:rsid w:val="001E67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1E67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1E67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e">
    <w:name w:val="Plain Table 5"/>
    <w:basedOn w:val="a4"/>
    <w:uiPriority w:val="45"/>
    <w:rsid w:val="001E67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1"/>
    <w:qFormat/>
    <w:rsid w:val="001E678E"/>
    <w:rPr>
      <w:rFonts w:ascii="Meiryo UI" w:hAnsi="Meiryo UI"/>
    </w:rPr>
  </w:style>
  <w:style w:type="paragraph" w:styleId="afffd">
    <w:name w:val="Date"/>
    <w:basedOn w:val="a2"/>
    <w:next w:val="a2"/>
    <w:link w:val="afffe"/>
    <w:uiPriority w:val="99"/>
    <w:semiHidden/>
    <w:unhideWhenUsed/>
    <w:rsid w:val="001E678E"/>
    <w:rPr>
      <w:rFonts w:eastAsia="Meiryo UI"/>
    </w:rPr>
  </w:style>
  <w:style w:type="character" w:customStyle="1" w:styleId="afffe">
    <w:name w:val="日付 (文字)"/>
    <w:basedOn w:val="a3"/>
    <w:link w:val="afffd"/>
    <w:uiPriority w:val="99"/>
    <w:semiHidden/>
    <w:rsid w:val="001E678E"/>
    <w:rPr>
      <w:rFonts w:ascii="Meiryo UI" w:eastAsia="Meiryo UI" w:hAnsi="Meiryo UI"/>
    </w:rPr>
  </w:style>
  <w:style w:type="paragraph" w:styleId="Web">
    <w:name w:val="Normal (Web)"/>
    <w:basedOn w:val="a2"/>
    <w:uiPriority w:val="99"/>
    <w:semiHidden/>
    <w:unhideWhenUsed/>
    <w:rsid w:val="001E678E"/>
    <w:rPr>
      <w:rFonts w:cs="Times New Roman"/>
      <w:sz w:val="24"/>
      <w:szCs w:val="24"/>
    </w:rPr>
  </w:style>
  <w:style w:type="character" w:styleId="affff">
    <w:name w:val="Smart Hyperlink"/>
    <w:basedOn w:val="a3"/>
    <w:uiPriority w:val="99"/>
    <w:semiHidden/>
    <w:unhideWhenUsed/>
    <w:rsid w:val="001E678E"/>
    <w:rPr>
      <w:rFonts w:ascii="Meiryo UI" w:eastAsia="Meiryo UI" w:hAnsi="Meiryo UI"/>
      <w:u w:val="dotted"/>
    </w:rPr>
  </w:style>
  <w:style w:type="character" w:styleId="affff0">
    <w:name w:val="Unresolved Mention"/>
    <w:basedOn w:val="a3"/>
    <w:uiPriority w:val="99"/>
    <w:semiHidden/>
    <w:unhideWhenUsed/>
    <w:rsid w:val="001E678E"/>
    <w:rPr>
      <w:rFonts w:ascii="Meiryo UI" w:eastAsia="Meiryo UI" w:hAnsi="Meiryo UI"/>
      <w:color w:val="605E5C"/>
      <w:shd w:val="clear" w:color="auto" w:fill="E1DFDD"/>
    </w:rPr>
  </w:style>
  <w:style w:type="paragraph" w:styleId="affff1">
    <w:name w:val="Body Text"/>
    <w:basedOn w:val="a2"/>
    <w:link w:val="affff2"/>
    <w:uiPriority w:val="99"/>
    <w:semiHidden/>
    <w:unhideWhenUsed/>
    <w:rsid w:val="001E678E"/>
    <w:pPr>
      <w:spacing w:after="120"/>
    </w:pPr>
    <w:rPr>
      <w:rFonts w:eastAsia="Meiryo UI"/>
    </w:rPr>
  </w:style>
  <w:style w:type="character" w:customStyle="1" w:styleId="affff2">
    <w:name w:val="本文 (文字)"/>
    <w:basedOn w:val="a3"/>
    <w:link w:val="affff1"/>
    <w:uiPriority w:val="99"/>
    <w:semiHidden/>
    <w:rsid w:val="001E678E"/>
    <w:rPr>
      <w:rFonts w:ascii="Meiryo UI" w:eastAsia="Meiryo UI" w:hAnsi="Meiryo UI"/>
    </w:rPr>
  </w:style>
  <w:style w:type="paragraph" w:styleId="2e">
    <w:name w:val="Body Text 2"/>
    <w:basedOn w:val="a2"/>
    <w:link w:val="2f"/>
    <w:uiPriority w:val="99"/>
    <w:semiHidden/>
    <w:unhideWhenUsed/>
    <w:rsid w:val="001E678E"/>
    <w:pPr>
      <w:spacing w:after="120" w:line="480" w:lineRule="auto"/>
    </w:pPr>
    <w:rPr>
      <w:rFonts w:eastAsia="Meiryo UI"/>
    </w:rPr>
  </w:style>
  <w:style w:type="character" w:customStyle="1" w:styleId="2f">
    <w:name w:val="本文 2 (文字)"/>
    <w:basedOn w:val="a3"/>
    <w:link w:val="2e"/>
    <w:uiPriority w:val="99"/>
    <w:semiHidden/>
    <w:rsid w:val="001E678E"/>
    <w:rPr>
      <w:rFonts w:ascii="Meiryo UI" w:eastAsia="Meiryo UI" w:hAnsi="Meiryo UI"/>
    </w:rPr>
  </w:style>
  <w:style w:type="paragraph" w:styleId="affff3">
    <w:name w:val="Body Text Indent"/>
    <w:basedOn w:val="a2"/>
    <w:link w:val="affff4"/>
    <w:uiPriority w:val="99"/>
    <w:semiHidden/>
    <w:unhideWhenUsed/>
    <w:rsid w:val="001E678E"/>
    <w:pPr>
      <w:spacing w:after="120"/>
      <w:ind w:left="360"/>
    </w:pPr>
    <w:rPr>
      <w:rFonts w:eastAsia="Meiryo UI"/>
    </w:rPr>
  </w:style>
  <w:style w:type="character" w:customStyle="1" w:styleId="affff4">
    <w:name w:val="本文インデント (文字)"/>
    <w:basedOn w:val="a3"/>
    <w:link w:val="affff3"/>
    <w:uiPriority w:val="99"/>
    <w:semiHidden/>
    <w:rsid w:val="001E678E"/>
    <w:rPr>
      <w:rFonts w:ascii="Meiryo UI" w:eastAsia="Meiryo UI" w:hAnsi="Meiryo UI"/>
    </w:rPr>
  </w:style>
  <w:style w:type="paragraph" w:styleId="2f0">
    <w:name w:val="Body Text Indent 2"/>
    <w:basedOn w:val="a2"/>
    <w:link w:val="2f1"/>
    <w:uiPriority w:val="99"/>
    <w:semiHidden/>
    <w:unhideWhenUsed/>
    <w:rsid w:val="001E678E"/>
    <w:pPr>
      <w:spacing w:after="120" w:line="480" w:lineRule="auto"/>
      <w:ind w:left="360"/>
    </w:pPr>
    <w:rPr>
      <w:rFonts w:eastAsia="Meiryo UI"/>
    </w:rPr>
  </w:style>
  <w:style w:type="character" w:customStyle="1" w:styleId="2f1">
    <w:name w:val="本文インデント 2 (文字)"/>
    <w:basedOn w:val="a3"/>
    <w:link w:val="2f0"/>
    <w:uiPriority w:val="99"/>
    <w:semiHidden/>
    <w:rsid w:val="001E678E"/>
    <w:rPr>
      <w:rFonts w:ascii="Meiryo UI" w:eastAsia="Meiryo UI" w:hAnsi="Meiryo UI"/>
    </w:rPr>
  </w:style>
  <w:style w:type="paragraph" w:styleId="affff5">
    <w:name w:val="Body Text First Indent"/>
    <w:basedOn w:val="affff1"/>
    <w:link w:val="affff6"/>
    <w:uiPriority w:val="99"/>
    <w:semiHidden/>
    <w:unhideWhenUsed/>
    <w:rsid w:val="001E678E"/>
    <w:pPr>
      <w:spacing w:after="0"/>
      <w:ind w:firstLine="360"/>
    </w:pPr>
  </w:style>
  <w:style w:type="character" w:customStyle="1" w:styleId="affff6">
    <w:name w:val="本文字下げ (文字)"/>
    <w:basedOn w:val="affff2"/>
    <w:link w:val="affff5"/>
    <w:uiPriority w:val="99"/>
    <w:semiHidden/>
    <w:rsid w:val="001E678E"/>
    <w:rPr>
      <w:rFonts w:ascii="Meiryo UI" w:eastAsia="Meiryo UI" w:hAnsi="Meiryo UI"/>
    </w:rPr>
  </w:style>
  <w:style w:type="paragraph" w:styleId="2f2">
    <w:name w:val="Body Text First Indent 2"/>
    <w:basedOn w:val="affff3"/>
    <w:link w:val="2f3"/>
    <w:uiPriority w:val="99"/>
    <w:semiHidden/>
    <w:unhideWhenUsed/>
    <w:rsid w:val="001E678E"/>
    <w:pPr>
      <w:spacing w:after="0"/>
      <w:ind w:firstLine="360"/>
    </w:pPr>
  </w:style>
  <w:style w:type="character" w:customStyle="1" w:styleId="2f3">
    <w:name w:val="本文字下げ 2 (文字)"/>
    <w:basedOn w:val="affff4"/>
    <w:link w:val="2f2"/>
    <w:uiPriority w:val="99"/>
    <w:semiHidden/>
    <w:rsid w:val="001E678E"/>
    <w:rPr>
      <w:rFonts w:ascii="Meiryo UI" w:eastAsia="Meiryo UI" w:hAnsi="Meiryo UI"/>
    </w:rPr>
  </w:style>
  <w:style w:type="paragraph" w:styleId="affff7">
    <w:name w:val="Normal Indent"/>
    <w:basedOn w:val="a2"/>
    <w:uiPriority w:val="99"/>
    <w:semiHidden/>
    <w:unhideWhenUsed/>
    <w:rsid w:val="001E678E"/>
    <w:pPr>
      <w:ind w:left="720"/>
    </w:pPr>
  </w:style>
  <w:style w:type="paragraph" w:styleId="affff8">
    <w:name w:val="Note Heading"/>
    <w:basedOn w:val="a2"/>
    <w:next w:val="a2"/>
    <w:link w:val="affff9"/>
    <w:uiPriority w:val="99"/>
    <w:semiHidden/>
    <w:unhideWhenUsed/>
    <w:rsid w:val="001E678E"/>
    <w:rPr>
      <w:rFonts w:eastAsia="Meiryo UI"/>
    </w:rPr>
  </w:style>
  <w:style w:type="character" w:customStyle="1" w:styleId="affff9">
    <w:name w:val="記 (文字)"/>
    <w:basedOn w:val="a3"/>
    <w:link w:val="affff8"/>
    <w:uiPriority w:val="99"/>
    <w:semiHidden/>
    <w:rsid w:val="001E678E"/>
    <w:rPr>
      <w:rFonts w:ascii="Meiryo UI" w:eastAsia="Meiryo UI" w:hAnsi="Meiryo UI"/>
    </w:rPr>
  </w:style>
  <w:style w:type="table" w:styleId="affffa">
    <w:name w:val="Table Contemporary"/>
    <w:basedOn w:val="a4"/>
    <w:uiPriority w:val="99"/>
    <w:semiHidden/>
    <w:unhideWhenUsed/>
    <w:rsid w:val="001E678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f4">
    <w:name w:val="Light List"/>
    <w:basedOn w:val="a4"/>
    <w:uiPriority w:val="61"/>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5">
    <w:name w:val="Light List Accent 1"/>
    <w:basedOn w:val="a4"/>
    <w:uiPriority w:val="61"/>
    <w:semiHidden/>
    <w:unhideWhenUsed/>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f6">
    <w:name w:val="Light List Accent 2"/>
    <w:basedOn w:val="a4"/>
    <w:uiPriority w:val="61"/>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2f7">
    <w:name w:val="Light List Accent 3"/>
    <w:basedOn w:val="a4"/>
    <w:uiPriority w:val="61"/>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f8">
    <w:name w:val="Light List Accent 4"/>
    <w:basedOn w:val="a4"/>
    <w:uiPriority w:val="61"/>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2f9">
    <w:name w:val="Light List Accent 5"/>
    <w:basedOn w:val="a4"/>
    <w:uiPriority w:val="61"/>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2fa">
    <w:name w:val="Light List Accent 6"/>
    <w:basedOn w:val="a4"/>
    <w:uiPriority w:val="61"/>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16">
    <w:name w:val="Light Shading"/>
    <w:basedOn w:val="a4"/>
    <w:uiPriority w:val="60"/>
    <w:semiHidden/>
    <w:unhideWhenUsed/>
    <w:rsid w:val="001E67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1E678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8">
    <w:name w:val="Light Shading Accent 2"/>
    <w:basedOn w:val="a4"/>
    <w:uiPriority w:val="60"/>
    <w:semiHidden/>
    <w:unhideWhenUsed/>
    <w:rsid w:val="001E678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19">
    <w:name w:val="Light Shading Accent 3"/>
    <w:basedOn w:val="a4"/>
    <w:uiPriority w:val="60"/>
    <w:semiHidden/>
    <w:unhideWhenUsed/>
    <w:rsid w:val="001E678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a">
    <w:name w:val="Light Shading Accent 4"/>
    <w:basedOn w:val="a4"/>
    <w:uiPriority w:val="60"/>
    <w:semiHidden/>
    <w:unhideWhenUsed/>
    <w:rsid w:val="001E678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b">
    <w:name w:val="Light Shading Accent 5"/>
    <w:basedOn w:val="a4"/>
    <w:uiPriority w:val="60"/>
    <w:semiHidden/>
    <w:unhideWhenUsed/>
    <w:rsid w:val="001E678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1c">
    <w:name w:val="Light Shading Accent 6"/>
    <w:basedOn w:val="a4"/>
    <w:uiPriority w:val="60"/>
    <w:semiHidden/>
    <w:unhideWhenUsed/>
    <w:rsid w:val="001E678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3e">
    <w:name w:val="Light Grid"/>
    <w:basedOn w:val="a4"/>
    <w:uiPriority w:val="62"/>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f">
    <w:name w:val="Light Grid Accent 1"/>
    <w:basedOn w:val="a4"/>
    <w:uiPriority w:val="62"/>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3f0">
    <w:name w:val="Light Grid Accent 2"/>
    <w:basedOn w:val="a4"/>
    <w:uiPriority w:val="62"/>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f1">
    <w:name w:val="Light Grid Accent 3"/>
    <w:basedOn w:val="a4"/>
    <w:uiPriority w:val="62"/>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3f2">
    <w:name w:val="Light Grid Accent 4"/>
    <w:basedOn w:val="a4"/>
    <w:uiPriority w:val="62"/>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3f3">
    <w:name w:val="Light Grid Accent 5"/>
    <w:basedOn w:val="a4"/>
    <w:uiPriority w:val="62"/>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3f4">
    <w:name w:val="Light Grid Accent 6"/>
    <w:basedOn w:val="a4"/>
    <w:uiPriority w:val="62"/>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110">
    <w:name w:val="Dark List"/>
    <w:basedOn w:val="a4"/>
    <w:uiPriority w:val="70"/>
    <w:semiHidden/>
    <w:unhideWhenUsed/>
    <w:rsid w:val="001E678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1E678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112">
    <w:name w:val="Dark List Accent 2"/>
    <w:basedOn w:val="a4"/>
    <w:uiPriority w:val="70"/>
    <w:semiHidden/>
    <w:unhideWhenUsed/>
    <w:rsid w:val="001E678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113">
    <w:name w:val="Dark List Accent 3"/>
    <w:basedOn w:val="a4"/>
    <w:uiPriority w:val="70"/>
    <w:semiHidden/>
    <w:unhideWhenUsed/>
    <w:rsid w:val="001E678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4">
    <w:name w:val="Dark List Accent 4"/>
    <w:basedOn w:val="a4"/>
    <w:uiPriority w:val="70"/>
    <w:semiHidden/>
    <w:unhideWhenUsed/>
    <w:rsid w:val="001E678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115">
    <w:name w:val="Dark List Accent 5"/>
    <w:basedOn w:val="a4"/>
    <w:uiPriority w:val="70"/>
    <w:semiHidden/>
    <w:unhideWhenUsed/>
    <w:rsid w:val="001E678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116">
    <w:name w:val="Dark List Accent 6"/>
    <w:basedOn w:val="a4"/>
    <w:uiPriority w:val="70"/>
    <w:rsid w:val="001E678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d">
    <w:name w:val="List Table 1 Light"/>
    <w:basedOn w:val="a4"/>
    <w:uiPriority w:val="46"/>
    <w:rsid w:val="001E678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List Table 1 Light Accent 1"/>
    <w:basedOn w:val="a4"/>
    <w:uiPriority w:val="46"/>
    <w:rsid w:val="001E678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
    <w:name w:val="List Table 1 Light Accent 2"/>
    <w:basedOn w:val="a4"/>
    <w:uiPriority w:val="46"/>
    <w:rsid w:val="001E678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
    <w:name w:val="List Table 1 Light Accent 3"/>
    <w:basedOn w:val="a4"/>
    <w:uiPriority w:val="46"/>
    <w:rsid w:val="001E678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
    <w:name w:val="List Table 1 Light Accent 4"/>
    <w:basedOn w:val="a4"/>
    <w:uiPriority w:val="46"/>
    <w:rsid w:val="001E678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
    <w:name w:val="List Table 1 Light Accent 5"/>
    <w:basedOn w:val="a4"/>
    <w:uiPriority w:val="46"/>
    <w:rsid w:val="001E678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
    <w:name w:val="List Table 1 Light Accent 6"/>
    <w:basedOn w:val="a4"/>
    <w:uiPriority w:val="46"/>
    <w:rsid w:val="001E678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b">
    <w:name w:val="List Table 2"/>
    <w:basedOn w:val="a4"/>
    <w:uiPriority w:val="47"/>
    <w:rsid w:val="001E67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Accent 1"/>
    <w:basedOn w:val="a4"/>
    <w:uiPriority w:val="47"/>
    <w:rsid w:val="001E678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List Table 2 Accent 2"/>
    <w:basedOn w:val="a4"/>
    <w:uiPriority w:val="47"/>
    <w:rsid w:val="001E678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List Table 2 Accent 3"/>
    <w:basedOn w:val="a4"/>
    <w:uiPriority w:val="47"/>
    <w:rsid w:val="001E678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List Table 2 Accent 4"/>
    <w:basedOn w:val="a4"/>
    <w:uiPriority w:val="47"/>
    <w:rsid w:val="001E678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List Table 2 Accent 5"/>
    <w:basedOn w:val="a4"/>
    <w:uiPriority w:val="47"/>
    <w:rsid w:val="001E678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List Table 2 Accent 6"/>
    <w:basedOn w:val="a4"/>
    <w:uiPriority w:val="47"/>
    <w:rsid w:val="001E678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5">
    <w:name w:val="List Table 3"/>
    <w:basedOn w:val="a4"/>
    <w:uiPriority w:val="48"/>
    <w:rsid w:val="001E678E"/>
    <w:rPr>
      <w:rFonts w:eastAsia="Meiryo U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
    <w:name w:val="List Table 3 Accent 1"/>
    <w:basedOn w:val="a4"/>
    <w:uiPriority w:val="48"/>
    <w:rsid w:val="001E678E"/>
    <w:rPr>
      <w:rFonts w:eastAsia="Meiryo U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
    <w:name w:val="List Table 3 Accent 2"/>
    <w:basedOn w:val="a4"/>
    <w:uiPriority w:val="48"/>
    <w:rsid w:val="001E678E"/>
    <w:rPr>
      <w:rFonts w:eastAsia="Meiryo UI"/>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
    <w:name w:val="List Table 3 Accent 3"/>
    <w:basedOn w:val="a4"/>
    <w:uiPriority w:val="48"/>
    <w:rsid w:val="001E678E"/>
    <w:rPr>
      <w:rFonts w:eastAsia="Meiryo UI"/>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
    <w:name w:val="List Table 3 Accent 4"/>
    <w:basedOn w:val="a4"/>
    <w:uiPriority w:val="48"/>
    <w:rsid w:val="001E678E"/>
    <w:rPr>
      <w:rFonts w:eastAsia="Meiryo UI"/>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
    <w:name w:val="List Table 3 Accent 5"/>
    <w:basedOn w:val="a4"/>
    <w:uiPriority w:val="48"/>
    <w:rsid w:val="001E678E"/>
    <w:rPr>
      <w:rFonts w:eastAsia="Meiryo U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
    <w:name w:val="List Table 3 Accent 6"/>
    <w:basedOn w:val="a4"/>
    <w:uiPriority w:val="48"/>
    <w:rsid w:val="001E678E"/>
    <w:rPr>
      <w:rFonts w:eastAsia="Meiryo UI"/>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f0">
    <w:name w:val="List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List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List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
    <w:name w:val="List Table 5 Dark"/>
    <w:basedOn w:val="a4"/>
    <w:uiPriority w:val="50"/>
    <w:rsid w:val="001E678E"/>
    <w:rPr>
      <w:rFonts w:eastAsia="Meiryo UI"/>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1E678E"/>
    <w:rPr>
      <w:rFonts w:eastAsia="Meiryo UI"/>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1E678E"/>
    <w:rPr>
      <w:rFonts w:eastAsia="Meiryo UI"/>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1E678E"/>
    <w:rPr>
      <w:rFonts w:eastAsia="Meiryo UI"/>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1E678E"/>
    <w:rPr>
      <w:rFonts w:eastAsia="Meiryo UI"/>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1E678E"/>
    <w:rPr>
      <w:rFonts w:eastAsia="Meiryo UI"/>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1E678E"/>
    <w:rPr>
      <w:rFonts w:eastAsia="Meiryo UI"/>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a">
    <w:name w:val="List Table 6 Colorful"/>
    <w:basedOn w:val="a4"/>
    <w:uiPriority w:val="51"/>
    <w:rsid w:val="001E678E"/>
    <w:rPr>
      <w:rFonts w:eastAsia="Meiryo U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1E678E"/>
    <w:rPr>
      <w:rFonts w:eastAsia="Meiryo UI"/>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List Table 6 Colorful Accent 2"/>
    <w:basedOn w:val="a4"/>
    <w:uiPriority w:val="51"/>
    <w:rsid w:val="001E678E"/>
    <w:rPr>
      <w:rFonts w:eastAsia="Meiryo UI"/>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1E678E"/>
    <w:rPr>
      <w:rFonts w:eastAsia="Meiryo UI"/>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1E678E"/>
    <w:rPr>
      <w:rFonts w:eastAsia="Meiryo UI"/>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1E678E"/>
    <w:rPr>
      <w:rFonts w:eastAsia="Meiryo UI"/>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List Table 6 Colorful Accent 6"/>
    <w:basedOn w:val="a4"/>
    <w:uiPriority w:val="51"/>
    <w:rsid w:val="001E678E"/>
    <w:rPr>
      <w:rFonts w:eastAsia="Meiryo UI"/>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a">
    <w:name w:val="List Table 7 Colorful"/>
    <w:basedOn w:val="a4"/>
    <w:uiPriority w:val="52"/>
    <w:rsid w:val="001E678E"/>
    <w:rPr>
      <w:rFonts w:eastAsia="Meiryo UI"/>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1E678E"/>
    <w:rPr>
      <w:rFonts w:eastAsia="Meiryo UI"/>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1E678E"/>
    <w:rPr>
      <w:rFonts w:eastAsia="Meiryo UI"/>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1E678E"/>
    <w:rPr>
      <w:rFonts w:eastAsia="Meiryo UI"/>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1E678E"/>
    <w:rPr>
      <w:rFonts w:eastAsia="Meiryo UI"/>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1E678E"/>
    <w:rPr>
      <w:rFonts w:eastAsia="Meiryo UI"/>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1E678E"/>
    <w:rPr>
      <w:rFonts w:eastAsia="Meiryo UI"/>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E-mail Signature"/>
    <w:basedOn w:val="a2"/>
    <w:link w:val="affffc"/>
    <w:uiPriority w:val="99"/>
    <w:semiHidden/>
    <w:unhideWhenUsed/>
    <w:rsid w:val="001E678E"/>
    <w:rPr>
      <w:rFonts w:eastAsia="Meiryo UI"/>
    </w:rPr>
  </w:style>
  <w:style w:type="character" w:customStyle="1" w:styleId="affffc">
    <w:name w:val="電子メール署名 (文字)"/>
    <w:basedOn w:val="a3"/>
    <w:link w:val="affffb"/>
    <w:uiPriority w:val="99"/>
    <w:semiHidden/>
    <w:rsid w:val="001E678E"/>
    <w:rPr>
      <w:rFonts w:ascii="Meiryo UI" w:eastAsia="Meiryo UI" w:hAnsi="Meiryo UI"/>
    </w:rPr>
  </w:style>
  <w:style w:type="paragraph" w:styleId="affffd">
    <w:name w:val="Salutation"/>
    <w:basedOn w:val="a2"/>
    <w:next w:val="a2"/>
    <w:link w:val="affffe"/>
    <w:uiPriority w:val="99"/>
    <w:semiHidden/>
    <w:unhideWhenUsed/>
    <w:rsid w:val="001E678E"/>
    <w:rPr>
      <w:rFonts w:eastAsia="Meiryo UI"/>
    </w:rPr>
  </w:style>
  <w:style w:type="character" w:customStyle="1" w:styleId="affffe">
    <w:name w:val="挨拶文 (文字)"/>
    <w:basedOn w:val="a3"/>
    <w:link w:val="affffd"/>
    <w:uiPriority w:val="99"/>
    <w:semiHidden/>
    <w:rsid w:val="001E678E"/>
    <w:rPr>
      <w:rFonts w:ascii="Meiryo UI" w:eastAsia="Meiryo UI" w:hAnsi="Meiryo UI"/>
    </w:rPr>
  </w:style>
  <w:style w:type="table" w:styleId="1e">
    <w:name w:val="Table Columns 1"/>
    <w:basedOn w:val="a4"/>
    <w:uiPriority w:val="99"/>
    <w:semiHidden/>
    <w:unhideWhenUsed/>
    <w:rsid w:val="001E678E"/>
    <w:rPr>
      <w:rFonts w:eastAsia="Meiryo UI"/>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1E678E"/>
    <w:rPr>
      <w:rFonts w:eastAsia="Meiryo UI"/>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1E678E"/>
    <w:rPr>
      <w:rFonts w:eastAsia="Meiryo UI"/>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1E678E"/>
    <w:rPr>
      <w:rFonts w:eastAsia="Meiryo UI"/>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1E678E"/>
    <w:rPr>
      <w:rFonts w:eastAsia="Meiryo UI"/>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
    <w:name w:val="Signature"/>
    <w:basedOn w:val="a2"/>
    <w:link w:val="afffff0"/>
    <w:uiPriority w:val="99"/>
    <w:semiHidden/>
    <w:unhideWhenUsed/>
    <w:rsid w:val="001E678E"/>
    <w:pPr>
      <w:ind w:left="4320"/>
    </w:pPr>
    <w:rPr>
      <w:rFonts w:eastAsia="Meiryo UI"/>
    </w:rPr>
  </w:style>
  <w:style w:type="character" w:customStyle="1" w:styleId="afffff0">
    <w:name w:val="署名 (文字)"/>
    <w:basedOn w:val="a3"/>
    <w:link w:val="afffff"/>
    <w:uiPriority w:val="99"/>
    <w:semiHidden/>
    <w:rsid w:val="001E678E"/>
    <w:rPr>
      <w:rFonts w:ascii="Meiryo UI" w:eastAsia="Meiryo UI" w:hAnsi="Meiryo UI"/>
    </w:rPr>
  </w:style>
  <w:style w:type="table" w:styleId="1f">
    <w:name w:val="Table Simple 1"/>
    <w:basedOn w:val="a4"/>
    <w:uiPriority w:val="99"/>
    <w:semiHidden/>
    <w:unhideWhenUsed/>
    <w:rsid w:val="001E678E"/>
    <w:rPr>
      <w:rFonts w:eastAsia="Meiryo UI"/>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d">
    <w:name w:val="Table Simple 2"/>
    <w:basedOn w:val="a4"/>
    <w:uiPriority w:val="99"/>
    <w:semiHidden/>
    <w:unhideWhenUsed/>
    <w:rsid w:val="001E678E"/>
    <w:rPr>
      <w:rFonts w:eastAsia="Meiryo UI"/>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7">
    <w:name w:val="Table Simple 3"/>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iPriority w:val="99"/>
    <w:semiHidden/>
    <w:unhideWhenUsed/>
    <w:rsid w:val="001E678E"/>
    <w:rPr>
      <w:rFonts w:eastAsia="Meiryo UI"/>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Subtle 2"/>
    <w:basedOn w:val="a4"/>
    <w:uiPriority w:val="99"/>
    <w:rsid w:val="001E678E"/>
    <w:rPr>
      <w:rFonts w:eastAsia="Meiryo UI"/>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f1">
    <w:name w:val="index 1"/>
    <w:basedOn w:val="a2"/>
    <w:next w:val="a2"/>
    <w:autoRedefine/>
    <w:uiPriority w:val="99"/>
    <w:semiHidden/>
    <w:unhideWhenUsed/>
    <w:rsid w:val="001E678E"/>
    <w:pPr>
      <w:ind w:left="220" w:hanging="220"/>
    </w:pPr>
    <w:rPr>
      <w:rFonts w:eastAsia="Meiryo UI"/>
    </w:rPr>
  </w:style>
  <w:style w:type="paragraph" w:styleId="2ff">
    <w:name w:val="index 2"/>
    <w:basedOn w:val="a2"/>
    <w:next w:val="a2"/>
    <w:autoRedefine/>
    <w:uiPriority w:val="99"/>
    <w:semiHidden/>
    <w:unhideWhenUsed/>
    <w:rsid w:val="001E678E"/>
    <w:pPr>
      <w:ind w:left="440" w:hanging="220"/>
    </w:pPr>
    <w:rPr>
      <w:rFonts w:eastAsia="Meiryo UI"/>
    </w:rPr>
  </w:style>
  <w:style w:type="paragraph" w:styleId="3f8">
    <w:name w:val="index 3"/>
    <w:basedOn w:val="a2"/>
    <w:next w:val="a2"/>
    <w:autoRedefine/>
    <w:uiPriority w:val="99"/>
    <w:semiHidden/>
    <w:unhideWhenUsed/>
    <w:rsid w:val="001E678E"/>
    <w:pPr>
      <w:ind w:left="660" w:hanging="220"/>
    </w:pPr>
    <w:rPr>
      <w:rFonts w:eastAsia="Meiryo UI"/>
    </w:rPr>
  </w:style>
  <w:style w:type="paragraph" w:styleId="4f2">
    <w:name w:val="index 4"/>
    <w:basedOn w:val="a2"/>
    <w:next w:val="a2"/>
    <w:autoRedefine/>
    <w:uiPriority w:val="99"/>
    <w:semiHidden/>
    <w:unhideWhenUsed/>
    <w:rsid w:val="001E678E"/>
    <w:pPr>
      <w:ind w:left="880" w:hanging="220"/>
    </w:pPr>
    <w:rPr>
      <w:rFonts w:eastAsia="Meiryo UI"/>
    </w:rPr>
  </w:style>
  <w:style w:type="paragraph" w:styleId="5f1">
    <w:name w:val="index 5"/>
    <w:basedOn w:val="a2"/>
    <w:next w:val="a2"/>
    <w:autoRedefine/>
    <w:uiPriority w:val="99"/>
    <w:semiHidden/>
    <w:unhideWhenUsed/>
    <w:rsid w:val="001E678E"/>
    <w:pPr>
      <w:ind w:left="1100" w:hanging="220"/>
    </w:pPr>
    <w:rPr>
      <w:rFonts w:eastAsia="Meiryo UI"/>
    </w:rPr>
  </w:style>
  <w:style w:type="paragraph" w:styleId="6b">
    <w:name w:val="index 6"/>
    <w:basedOn w:val="a2"/>
    <w:next w:val="a2"/>
    <w:autoRedefine/>
    <w:uiPriority w:val="99"/>
    <w:semiHidden/>
    <w:unhideWhenUsed/>
    <w:rsid w:val="001E678E"/>
    <w:pPr>
      <w:ind w:left="1320" w:hanging="220"/>
    </w:pPr>
    <w:rPr>
      <w:rFonts w:eastAsia="Meiryo UI"/>
    </w:rPr>
  </w:style>
  <w:style w:type="paragraph" w:styleId="7b">
    <w:name w:val="index 7"/>
    <w:basedOn w:val="a2"/>
    <w:next w:val="a2"/>
    <w:autoRedefine/>
    <w:uiPriority w:val="99"/>
    <w:semiHidden/>
    <w:unhideWhenUsed/>
    <w:rsid w:val="001E678E"/>
    <w:pPr>
      <w:ind w:left="1540" w:hanging="220"/>
    </w:pPr>
    <w:rPr>
      <w:rFonts w:eastAsia="Meiryo UI"/>
    </w:rPr>
  </w:style>
  <w:style w:type="paragraph" w:styleId="8a">
    <w:name w:val="index 8"/>
    <w:basedOn w:val="a2"/>
    <w:next w:val="a2"/>
    <w:autoRedefine/>
    <w:uiPriority w:val="99"/>
    <w:semiHidden/>
    <w:unhideWhenUsed/>
    <w:rsid w:val="001E678E"/>
    <w:pPr>
      <w:ind w:left="1760" w:hanging="220"/>
    </w:pPr>
    <w:rPr>
      <w:rFonts w:eastAsia="Meiryo UI"/>
    </w:rPr>
  </w:style>
  <w:style w:type="paragraph" w:styleId="99">
    <w:name w:val="index 9"/>
    <w:basedOn w:val="a2"/>
    <w:next w:val="a2"/>
    <w:autoRedefine/>
    <w:uiPriority w:val="99"/>
    <w:semiHidden/>
    <w:unhideWhenUsed/>
    <w:rsid w:val="001E678E"/>
    <w:pPr>
      <w:ind w:left="1980" w:hanging="220"/>
    </w:pPr>
    <w:rPr>
      <w:rFonts w:eastAsia="Meiryo UI"/>
    </w:rPr>
  </w:style>
  <w:style w:type="paragraph" w:styleId="afffff1">
    <w:name w:val="index heading"/>
    <w:basedOn w:val="a2"/>
    <w:next w:val="1f1"/>
    <w:uiPriority w:val="99"/>
    <w:semiHidden/>
    <w:unhideWhenUsed/>
    <w:rsid w:val="001E678E"/>
    <w:rPr>
      <w:rFonts w:eastAsia="Meiryo UI" w:cstheme="majorBidi"/>
      <w:b/>
      <w:bCs/>
    </w:rPr>
  </w:style>
  <w:style w:type="paragraph" w:styleId="afffff2">
    <w:name w:val="Closing"/>
    <w:basedOn w:val="a2"/>
    <w:link w:val="afffff3"/>
    <w:uiPriority w:val="99"/>
    <w:semiHidden/>
    <w:unhideWhenUsed/>
    <w:rsid w:val="001E678E"/>
    <w:pPr>
      <w:ind w:left="4320"/>
    </w:pPr>
    <w:rPr>
      <w:rFonts w:eastAsia="Meiryo UI"/>
    </w:rPr>
  </w:style>
  <w:style w:type="character" w:customStyle="1" w:styleId="afffff3">
    <w:name w:val="結語 (文字)"/>
    <w:basedOn w:val="a3"/>
    <w:link w:val="afffff2"/>
    <w:uiPriority w:val="99"/>
    <w:semiHidden/>
    <w:rsid w:val="001E678E"/>
    <w:rPr>
      <w:rFonts w:ascii="Meiryo UI" w:eastAsia="Meiryo UI" w:hAnsi="Meiryo UI"/>
    </w:rPr>
  </w:style>
  <w:style w:type="table" w:styleId="afffff4">
    <w:name w:val="Table Grid"/>
    <w:basedOn w:val="a4"/>
    <w:uiPriority w:val="39"/>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Grid 1"/>
    <w:basedOn w:val="a4"/>
    <w:uiPriority w:val="99"/>
    <w:semiHidden/>
    <w:unhideWhenUsed/>
    <w:rsid w:val="001E678E"/>
    <w:rPr>
      <w:rFonts w:eastAsia="Meiryo U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f0">
    <w:name w:val="Table Grid 2"/>
    <w:basedOn w:val="a4"/>
    <w:uiPriority w:val="99"/>
    <w:semiHidden/>
    <w:unhideWhenUsed/>
    <w:rsid w:val="001E678E"/>
    <w:rPr>
      <w:rFonts w:eastAsia="Meiryo UI"/>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9">
    <w:name w:val="Table Grid 3"/>
    <w:basedOn w:val="a4"/>
    <w:uiPriority w:val="99"/>
    <w:semiHidden/>
    <w:unhideWhenUsed/>
    <w:rsid w:val="001E678E"/>
    <w:rPr>
      <w:rFonts w:eastAsia="Meiryo U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3">
    <w:name w:val="Table Grid 4"/>
    <w:basedOn w:val="a4"/>
    <w:uiPriority w:val="99"/>
    <w:semiHidden/>
    <w:unhideWhenUsed/>
    <w:rsid w:val="001E678E"/>
    <w:rPr>
      <w:rFonts w:eastAsia="Meiryo UI"/>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2">
    <w:name w:val="Table Grid 5"/>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c">
    <w:name w:val="Table Grid 6"/>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c">
    <w:name w:val="Table Grid 7"/>
    <w:basedOn w:val="a4"/>
    <w:uiPriority w:val="99"/>
    <w:semiHidden/>
    <w:unhideWhenUsed/>
    <w:rsid w:val="001E678E"/>
    <w:rPr>
      <w:rFonts w:eastAsia="Meiryo UI"/>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b">
    <w:name w:val="Table Grid 8"/>
    <w:basedOn w:val="a4"/>
    <w:uiPriority w:val="99"/>
    <w:semiHidden/>
    <w:unhideWhenUsed/>
    <w:rsid w:val="001E678E"/>
    <w:rPr>
      <w:rFonts w:eastAsia="Meiryo UI"/>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5">
    <w:name w:val="Grid Table Light"/>
    <w:basedOn w:val="a4"/>
    <w:uiPriority w:val="40"/>
    <w:rsid w:val="001E678E"/>
    <w:rPr>
      <w:rFonts w:eastAsia="Meiryo U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Grid Table 1 Light"/>
    <w:basedOn w:val="a4"/>
    <w:uiPriority w:val="46"/>
    <w:rsid w:val="001E678E"/>
    <w:rPr>
      <w:rFonts w:eastAsia="Meiryo U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0">
    <w:name w:val="Grid Table 1 Light Accent 1"/>
    <w:basedOn w:val="a4"/>
    <w:uiPriority w:val="46"/>
    <w:rsid w:val="001E678E"/>
    <w:rPr>
      <w:rFonts w:eastAsia="Meiryo U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0">
    <w:name w:val="Grid Table 1 Light Accent 2"/>
    <w:basedOn w:val="a4"/>
    <w:uiPriority w:val="46"/>
    <w:rsid w:val="001E678E"/>
    <w:rPr>
      <w:rFonts w:eastAsia="Meiryo UI"/>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0">
    <w:name w:val="Grid Table 1 Light Accent 3"/>
    <w:basedOn w:val="a4"/>
    <w:uiPriority w:val="46"/>
    <w:rsid w:val="001E678E"/>
    <w:rPr>
      <w:rFonts w:eastAsia="Meiryo U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0">
    <w:name w:val="Grid Table 1 Light Accent 4"/>
    <w:basedOn w:val="a4"/>
    <w:uiPriority w:val="46"/>
    <w:rsid w:val="001E678E"/>
    <w:rPr>
      <w:rFonts w:eastAsia="Meiryo U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0">
    <w:name w:val="Grid Table 1 Light Accent 5"/>
    <w:basedOn w:val="a4"/>
    <w:uiPriority w:val="46"/>
    <w:rsid w:val="001E678E"/>
    <w:rPr>
      <w:rFonts w:eastAsia="Meiryo UI"/>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0">
    <w:name w:val="Grid Table 1 Light Accent 6"/>
    <w:basedOn w:val="a4"/>
    <w:uiPriority w:val="46"/>
    <w:rsid w:val="001E678E"/>
    <w:rPr>
      <w:rFonts w:eastAsia="Meiryo U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f1">
    <w:name w:val="Grid Table 2"/>
    <w:basedOn w:val="a4"/>
    <w:uiPriority w:val="47"/>
    <w:rsid w:val="001E678E"/>
    <w:rPr>
      <w:rFonts w:eastAsia="Meiryo U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4"/>
    <w:uiPriority w:val="47"/>
    <w:rsid w:val="001E678E"/>
    <w:rPr>
      <w:rFonts w:eastAsia="Meiryo UI"/>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Grid Table 2 Accent 2"/>
    <w:basedOn w:val="a4"/>
    <w:uiPriority w:val="47"/>
    <w:rsid w:val="001E678E"/>
    <w:rPr>
      <w:rFonts w:eastAsia="Meiryo UI"/>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Grid Table 2 Accent 3"/>
    <w:basedOn w:val="a4"/>
    <w:uiPriority w:val="47"/>
    <w:rsid w:val="001E678E"/>
    <w:rPr>
      <w:rFonts w:eastAsia="Meiryo UI"/>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Grid Table 2 Accent 4"/>
    <w:basedOn w:val="a4"/>
    <w:uiPriority w:val="47"/>
    <w:rsid w:val="001E678E"/>
    <w:rPr>
      <w:rFonts w:eastAsia="Meiryo U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Grid Table 2 Accent 5"/>
    <w:basedOn w:val="a4"/>
    <w:uiPriority w:val="47"/>
    <w:rsid w:val="001E678E"/>
    <w:rPr>
      <w:rFonts w:eastAsia="Meiryo UI"/>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Grid Table 2 Accent 6"/>
    <w:basedOn w:val="a4"/>
    <w:uiPriority w:val="47"/>
    <w:rsid w:val="001E678E"/>
    <w:rPr>
      <w:rFonts w:eastAsia="Meiryo UI"/>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a">
    <w:name w:val="Grid Table 3"/>
    <w:basedOn w:val="a4"/>
    <w:uiPriority w:val="48"/>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0">
    <w:name w:val="Grid Table 3 Accent 1"/>
    <w:basedOn w:val="a4"/>
    <w:uiPriority w:val="48"/>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0">
    <w:name w:val="Grid Table 3 Accent 2"/>
    <w:basedOn w:val="a4"/>
    <w:uiPriority w:val="48"/>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0">
    <w:name w:val="Grid Table 3 Accent 3"/>
    <w:basedOn w:val="a4"/>
    <w:uiPriority w:val="48"/>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0">
    <w:name w:val="Grid Table 3 Accent 4"/>
    <w:basedOn w:val="a4"/>
    <w:uiPriority w:val="48"/>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0">
    <w:name w:val="Grid Table 3 Accent 5"/>
    <w:basedOn w:val="a4"/>
    <w:uiPriority w:val="48"/>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0">
    <w:name w:val="Grid Table 3 Accent 6"/>
    <w:basedOn w:val="a4"/>
    <w:uiPriority w:val="48"/>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f4">
    <w:name w:val="Grid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Grid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Grid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3">
    <w:name w:val="Grid Table 5 Dark"/>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0">
    <w:name w:val="Grid Table 5 Dark Accent 2"/>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0">
    <w:name w:val="Grid Table 5 Dark Accent 6"/>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d">
    <w:name w:val="Grid Table 6 Colorful"/>
    <w:basedOn w:val="a4"/>
    <w:uiPriority w:val="51"/>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Grid Table 6 Colorful Accent 2"/>
    <w:basedOn w:val="a4"/>
    <w:uiPriority w:val="51"/>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Grid Table 6 Colorful Accent 6"/>
    <w:basedOn w:val="a4"/>
    <w:uiPriority w:val="51"/>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d">
    <w:name w:val="Grid Table 7 Colorful"/>
    <w:basedOn w:val="a4"/>
    <w:uiPriority w:val="52"/>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0">
    <w:name w:val="Grid Table 7 Colorful Accent 2"/>
    <w:basedOn w:val="a4"/>
    <w:uiPriority w:val="52"/>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0">
    <w:name w:val="Grid Table 7 Colorful Accent 6"/>
    <w:basedOn w:val="a4"/>
    <w:uiPriority w:val="52"/>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Web1">
    <w:name w:val="Table Web 1"/>
    <w:basedOn w:val="a4"/>
    <w:uiPriority w:val="99"/>
    <w:semiHidden/>
    <w:unhideWhenUsed/>
    <w:rsid w:val="001E678E"/>
    <w:rPr>
      <w:rFonts w:eastAsia="Meiryo UI"/>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1E678E"/>
    <w:rPr>
      <w:rFonts w:eastAsia="Meiryo UI"/>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1E678E"/>
    <w:rPr>
      <w:rFonts w:eastAsia="Meiryo UI"/>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6">
    <w:name w:val="footnote reference"/>
    <w:basedOn w:val="a3"/>
    <w:uiPriority w:val="99"/>
    <w:semiHidden/>
    <w:unhideWhenUsed/>
    <w:rsid w:val="001E678E"/>
    <w:rPr>
      <w:rFonts w:ascii="Meiryo UI" w:eastAsia="Meiryo UI" w:hAnsi="Meiryo UI"/>
      <w:vertAlign w:val="superscript"/>
    </w:rPr>
  </w:style>
  <w:style w:type="character" w:styleId="afffff7">
    <w:name w:val="line number"/>
    <w:basedOn w:val="a3"/>
    <w:uiPriority w:val="99"/>
    <w:semiHidden/>
    <w:unhideWhenUsed/>
    <w:rsid w:val="001E678E"/>
    <w:rPr>
      <w:rFonts w:ascii="Meiryo UI" w:eastAsia="Meiryo UI" w:hAnsi="Meiryo UI"/>
    </w:rPr>
  </w:style>
  <w:style w:type="table" w:styleId="3-D1">
    <w:name w:val="Table 3D effects 1"/>
    <w:basedOn w:val="a4"/>
    <w:uiPriority w:val="99"/>
    <w:semiHidden/>
    <w:unhideWhenUsed/>
    <w:rsid w:val="001E678E"/>
    <w:rPr>
      <w:rFonts w:eastAsia="Meiryo UI"/>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1E678E"/>
    <w:rPr>
      <w:rFonts w:eastAsia="Meiryo UI"/>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1E678E"/>
    <w:rPr>
      <w:rFonts w:eastAsia="Meiryo UI"/>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8">
    <w:name w:val="Table Theme"/>
    <w:basedOn w:val="a4"/>
    <w:uiPriority w:val="99"/>
    <w:semiHidden/>
    <w:unhideWhenUsed/>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9">
    <w:name w:val="page number"/>
    <w:basedOn w:val="a3"/>
    <w:uiPriority w:val="99"/>
    <w:semiHidden/>
    <w:unhideWhenUsed/>
    <w:rsid w:val="001E678E"/>
    <w:rPr>
      <w:rFonts w:ascii="Meiryo UI" w:eastAsia="Meiryo UI" w:hAnsi="Meiryo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07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fo\AppData\Local\Microsoft\Office\16.0\DTS\ja-JP%7b501199B9-54BE-462F-9B1D-5EDD3BC29AC8%7d\%7b75668A62-F37D-459E-AEE5-A32EAB696377%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3C0EAD-6529-4585-9E00-54D0371D6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{75668A62-F37D-459E-AEE5-A32EAB696377}tf02786999_win32.dotx</Template>
  <TotalTime>0</TotalTime>
  <Pages>3</Pages>
  <Words>166</Words>
  <Characters>949</Characters>
  <Application>Microsoft Office Word</Application>
  <DocSecurity>0</DocSecurity>
  <Lines>7</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2024-02-25T09:51:00Z</dcterms:created>
  <dcterms:modified xsi:type="dcterms:W3CDTF">2024-03-19T09:59:00Z</dcterms:modified>
</cp:coreProperties>
</file>