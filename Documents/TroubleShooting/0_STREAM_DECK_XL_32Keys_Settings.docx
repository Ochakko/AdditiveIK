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2784" w14:textId="3B3688A8" w:rsidR="00E34317" w:rsidRDefault="00E34317">
      <w:pPr>
        <w:rPr>
          <w:rFonts w:eastAsia="Meiryo UI"/>
        </w:rPr>
      </w:pPr>
      <w:r>
        <w:rPr>
          <w:rFonts w:eastAsia="Meiryo UI" w:hint="eastAsia"/>
        </w:rPr>
        <w:t>STREAM DECK XL 32キー配列の</w:t>
      </w:r>
      <w:proofErr w:type="spellStart"/>
      <w:r>
        <w:rPr>
          <w:rFonts w:eastAsia="Meiryo UI" w:hint="eastAsia"/>
        </w:rPr>
        <w:t>AdditiveIK</w:t>
      </w:r>
      <w:proofErr w:type="spellEnd"/>
      <w:r>
        <w:rPr>
          <w:rFonts w:eastAsia="Meiryo UI" w:hint="eastAsia"/>
        </w:rPr>
        <w:t>(1.0.0.69以降)用設定</w:t>
      </w:r>
    </w:p>
    <w:p w14:paraId="3ADD2B16" w14:textId="6ED4E0FF" w:rsidR="00E34317" w:rsidRDefault="00CC323E">
      <w:pPr>
        <w:rPr>
          <w:rFonts w:eastAsia="Meiryo UI" w:hint="eastAsia"/>
        </w:rPr>
      </w:pPr>
      <w:r w:rsidRPr="00CC323E">
        <w:rPr>
          <w:rFonts w:eastAsia="Meiryo UI"/>
        </w:rPr>
        <w:t>手元に32ボタンｘ複数ページのボタンデバイス</w:t>
      </w:r>
      <w:r>
        <w:rPr>
          <w:rFonts w:eastAsia="Meiryo UI" w:hint="eastAsia"/>
        </w:rPr>
        <w:t>。</w:t>
      </w:r>
      <w:r w:rsidRPr="00CC323E">
        <w:rPr>
          <w:rFonts w:eastAsia="Meiryo UI"/>
        </w:rPr>
        <w:t>ワンタッチで すばやくメニュー、コマンドを実行</w:t>
      </w:r>
      <w:r w:rsidRPr="00CC323E">
        <w:rPr>
          <w:rFonts w:eastAsia="Meiryo UI"/>
        </w:rPr>
        <w:br/>
        <w:t>他のデバイス　マウス、</w:t>
      </w:r>
      <w:proofErr w:type="spellStart"/>
      <w:r w:rsidRPr="00CC323E">
        <w:rPr>
          <w:rFonts w:eastAsia="Meiryo UI"/>
        </w:rPr>
        <w:t>TourBox</w:t>
      </w:r>
      <w:proofErr w:type="spellEnd"/>
      <w:r w:rsidRPr="00CC323E">
        <w:rPr>
          <w:rFonts w:eastAsia="Meiryo UI"/>
        </w:rPr>
        <w:t>、</w:t>
      </w:r>
      <w:proofErr w:type="spellStart"/>
      <w:r w:rsidRPr="00CC323E">
        <w:rPr>
          <w:rFonts w:eastAsia="Meiryo UI"/>
        </w:rPr>
        <w:t>DualSense</w:t>
      </w:r>
      <w:proofErr w:type="spellEnd"/>
      <w:r w:rsidRPr="00CC323E">
        <w:rPr>
          <w:rFonts w:eastAsia="Meiryo UI"/>
        </w:rPr>
        <w:t>と併用することでユーザー体験が劇的改善</w:t>
      </w:r>
    </w:p>
    <w:p w14:paraId="6AD6F215" w14:textId="77777777" w:rsidR="00E34317" w:rsidRDefault="00E34317">
      <w:pPr>
        <w:rPr>
          <w:rFonts w:eastAsia="Meiryo UI"/>
        </w:rPr>
      </w:pPr>
    </w:p>
    <w:p w14:paraId="4D4294E4" w14:textId="51CAC43B" w:rsidR="00A9204E" w:rsidRDefault="00E34317">
      <w:pPr>
        <w:rPr>
          <w:rFonts w:eastAsia="Meiryo UI"/>
        </w:rPr>
      </w:pPr>
      <w:r>
        <w:rPr>
          <w:rFonts w:eastAsia="Meiryo UI"/>
          <w:noProof/>
        </w:rPr>
        <w:drawing>
          <wp:inline distT="0" distB="0" distL="0" distR="0" wp14:anchorId="121E00F1" wp14:editId="7F45FE72">
            <wp:extent cx="4892506" cy="3672231"/>
            <wp:effectExtent l="0" t="0" r="3810" b="4445"/>
            <wp:docPr id="14926470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499" cy="369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970E" w14:textId="77777777" w:rsidR="00E34317" w:rsidRDefault="00E34317">
      <w:pPr>
        <w:rPr>
          <w:rFonts w:eastAsia="Meiryo UI"/>
        </w:rPr>
      </w:pPr>
    </w:p>
    <w:p w14:paraId="034362E4" w14:textId="1DB5A218" w:rsidR="00E34317" w:rsidRPr="001E678E" w:rsidRDefault="00E34317">
      <w:pPr>
        <w:rPr>
          <w:rFonts w:eastAsia="Meiryo UI" w:hint="eastAsia"/>
        </w:rPr>
      </w:pPr>
      <w:r>
        <w:rPr>
          <w:rFonts w:eastAsia="Meiryo UI" w:hint="eastAsia"/>
          <w:noProof/>
        </w:rPr>
        <w:drawing>
          <wp:inline distT="0" distB="0" distL="0" distR="0" wp14:anchorId="611C4507" wp14:editId="3D033111">
            <wp:extent cx="4908499" cy="3684235"/>
            <wp:effectExtent l="0" t="0" r="6985" b="0"/>
            <wp:docPr id="44607556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093" cy="36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317" w:rsidRPr="001E678E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BB67" w14:textId="77777777" w:rsidR="00154547" w:rsidRDefault="00154547" w:rsidP="001E678E">
      <w:r>
        <w:separator/>
      </w:r>
    </w:p>
  </w:endnote>
  <w:endnote w:type="continuationSeparator" w:id="0">
    <w:p w14:paraId="788B36F9" w14:textId="77777777" w:rsidR="00154547" w:rsidRDefault="00154547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448E0" w14:textId="77777777" w:rsidR="00154547" w:rsidRDefault="00154547" w:rsidP="001E678E">
      <w:r>
        <w:separator/>
      </w:r>
    </w:p>
  </w:footnote>
  <w:footnote w:type="continuationSeparator" w:id="0">
    <w:p w14:paraId="3418C786" w14:textId="77777777" w:rsidR="00154547" w:rsidRDefault="00154547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26281567">
    <w:abstractNumId w:val="22"/>
  </w:num>
  <w:num w:numId="2" w16cid:durableId="1011106006">
    <w:abstractNumId w:val="14"/>
  </w:num>
  <w:num w:numId="3" w16cid:durableId="2076320257">
    <w:abstractNumId w:val="10"/>
  </w:num>
  <w:num w:numId="4" w16cid:durableId="1388652059">
    <w:abstractNumId w:val="24"/>
  </w:num>
  <w:num w:numId="5" w16cid:durableId="234127249">
    <w:abstractNumId w:val="15"/>
  </w:num>
  <w:num w:numId="6" w16cid:durableId="326594197">
    <w:abstractNumId w:val="18"/>
  </w:num>
  <w:num w:numId="7" w16cid:durableId="1718316254">
    <w:abstractNumId w:val="20"/>
  </w:num>
  <w:num w:numId="8" w16cid:durableId="350763689">
    <w:abstractNumId w:val="9"/>
  </w:num>
  <w:num w:numId="9" w16cid:durableId="113839606">
    <w:abstractNumId w:val="7"/>
  </w:num>
  <w:num w:numId="10" w16cid:durableId="415131438">
    <w:abstractNumId w:val="6"/>
  </w:num>
  <w:num w:numId="11" w16cid:durableId="726881452">
    <w:abstractNumId w:val="5"/>
  </w:num>
  <w:num w:numId="12" w16cid:durableId="1701853122">
    <w:abstractNumId w:val="4"/>
  </w:num>
  <w:num w:numId="13" w16cid:durableId="1574125107">
    <w:abstractNumId w:val="8"/>
  </w:num>
  <w:num w:numId="14" w16cid:durableId="540018420">
    <w:abstractNumId w:val="3"/>
  </w:num>
  <w:num w:numId="15" w16cid:durableId="1064332428">
    <w:abstractNumId w:val="2"/>
  </w:num>
  <w:num w:numId="16" w16cid:durableId="1016229434">
    <w:abstractNumId w:val="1"/>
  </w:num>
  <w:num w:numId="17" w16cid:durableId="898781938">
    <w:abstractNumId w:val="0"/>
  </w:num>
  <w:num w:numId="18" w16cid:durableId="2041936126">
    <w:abstractNumId w:val="16"/>
  </w:num>
  <w:num w:numId="19" w16cid:durableId="92939549">
    <w:abstractNumId w:val="17"/>
  </w:num>
  <w:num w:numId="20" w16cid:durableId="76632312">
    <w:abstractNumId w:val="23"/>
  </w:num>
  <w:num w:numId="21" w16cid:durableId="986671192">
    <w:abstractNumId w:val="19"/>
  </w:num>
  <w:num w:numId="22" w16cid:durableId="947547630">
    <w:abstractNumId w:val="13"/>
  </w:num>
  <w:num w:numId="23" w16cid:durableId="768888965">
    <w:abstractNumId w:val="25"/>
  </w:num>
  <w:num w:numId="24" w16cid:durableId="1114790307">
    <w:abstractNumId w:val="12"/>
  </w:num>
  <w:num w:numId="25" w16cid:durableId="1772241831">
    <w:abstractNumId w:val="11"/>
  </w:num>
  <w:num w:numId="26" w16cid:durableId="7711283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17"/>
    <w:rsid w:val="00154547"/>
    <w:rsid w:val="001B664C"/>
    <w:rsid w:val="001E678E"/>
    <w:rsid w:val="00247B89"/>
    <w:rsid w:val="004E108E"/>
    <w:rsid w:val="00645252"/>
    <w:rsid w:val="006D3D74"/>
    <w:rsid w:val="0083569A"/>
    <w:rsid w:val="00A9204E"/>
    <w:rsid w:val="00CC323E"/>
    <w:rsid w:val="00DC2CC1"/>
    <w:rsid w:val="00E34317"/>
    <w:rsid w:val="00EE596A"/>
    <w:rsid w:val="00F7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5F05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AppData\Local\Microsoft\Office\16.0\DTS\ja-JP%7b8276C8A6-FC1B-4077-97AE-23603D5462C1%7d\%7b1935736F-9D46-4371-A4E6-44D623528BAD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{1935736F-9D46-4371-A4E6-44D623528BAD}TF2de6fc23-48e8-448b-960e-1bdc6e9248ab1e4e2011_win32-89cbc4ec8a50.dotx</Template>
  <TotalTime>0</TotalTime>
  <Pages>1</Pages>
  <Words>37</Words>
  <Characters>112</Characters>
  <Application>Microsoft Office Word</Application>
  <DocSecurity>0</DocSecurity>
  <Lines>56</Lines>
  <Paragraphs>9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2026-05-17T12:52:00Z</dcterms:created>
  <dcterms:modified xsi:type="dcterms:W3CDTF">2026-05-17T12:56:00Z</dcterms:modified>
</cp:coreProperties>
</file>