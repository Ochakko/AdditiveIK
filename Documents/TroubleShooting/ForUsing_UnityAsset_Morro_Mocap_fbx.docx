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3945" w14:textId="5465035B" w:rsidR="00ED101B" w:rsidRPr="00ED101B" w:rsidRDefault="00ED101B" w:rsidP="00ED101B">
      <w:pPr>
        <w:rPr>
          <w:rFonts w:eastAsia="Meiryo UI" w:hint="eastAsia"/>
        </w:rPr>
      </w:pPr>
      <w:proofErr w:type="spellStart"/>
      <w:r w:rsidRPr="00ED101B">
        <w:rPr>
          <w:rFonts w:eastAsia="Meiryo UI"/>
        </w:rPr>
        <w:t>Unity</w:t>
      </w:r>
      <w:r w:rsidR="00A54ED6">
        <w:rPr>
          <w:rFonts w:eastAsia="Meiryo UI" w:hint="eastAsia"/>
        </w:rPr>
        <w:t>Asset</w:t>
      </w:r>
      <w:proofErr w:type="spellEnd"/>
      <w:r w:rsidRPr="00ED101B">
        <w:rPr>
          <w:rFonts w:eastAsia="Meiryo UI"/>
        </w:rPr>
        <w:t xml:space="preserve"> Morro Mocapの</w:t>
      </w:r>
      <w:proofErr w:type="spellStart"/>
      <w:r w:rsidRPr="00ED101B">
        <w:rPr>
          <w:rFonts w:eastAsia="Meiryo UI"/>
        </w:rPr>
        <w:t>fbx</w:t>
      </w:r>
      <w:proofErr w:type="spellEnd"/>
      <w:r w:rsidRPr="00ED101B">
        <w:rPr>
          <w:rFonts w:eastAsia="Meiryo UI"/>
        </w:rPr>
        <w:t>を</w:t>
      </w:r>
      <w:proofErr w:type="spellStart"/>
      <w:r w:rsidRPr="00ED101B">
        <w:rPr>
          <w:rFonts w:eastAsia="Meiryo UI"/>
        </w:rPr>
        <w:t>AdditiveIK</w:t>
      </w:r>
      <w:proofErr w:type="spellEnd"/>
      <w:r w:rsidRPr="00ED101B">
        <w:rPr>
          <w:rFonts w:eastAsia="Meiryo UI"/>
        </w:rPr>
        <w:t>に持ってくるときの</w:t>
      </w:r>
      <w:r w:rsidR="009D6427">
        <w:rPr>
          <w:rFonts w:eastAsia="Meiryo UI" w:hint="eastAsia"/>
        </w:rPr>
        <w:t>メモ</w:t>
      </w:r>
    </w:p>
    <w:p w14:paraId="7241EA66" w14:textId="77777777" w:rsidR="00ED101B" w:rsidRDefault="00ED101B" w:rsidP="00ED101B">
      <w:pPr>
        <w:rPr>
          <w:rFonts w:eastAsia="Meiryo UI"/>
        </w:rPr>
      </w:pPr>
    </w:p>
    <w:p w14:paraId="4E05146E" w14:textId="7F1DD2BC" w:rsidR="00ED101B" w:rsidRDefault="00ED101B" w:rsidP="00ED101B">
      <w:pPr>
        <w:rPr>
          <w:rFonts w:eastAsia="Meiryo UI" w:hint="eastAsia"/>
        </w:rPr>
      </w:pPr>
      <w:r>
        <w:rPr>
          <w:rFonts w:eastAsia="Meiryo UI" w:hint="eastAsia"/>
        </w:rPr>
        <w:t>##########</w:t>
      </w:r>
    </w:p>
    <w:p w14:paraId="74B5480F" w14:textId="6618F59F" w:rsidR="00ED101B" w:rsidRDefault="00ED101B" w:rsidP="00ED101B">
      <w:pPr>
        <w:rPr>
          <w:rFonts w:eastAsia="Meiryo UI"/>
        </w:rPr>
      </w:pPr>
      <w:r>
        <w:rPr>
          <w:rFonts w:eastAsia="Meiryo UI" w:hint="eastAsia"/>
        </w:rPr>
        <w:t>Unityでの作業</w:t>
      </w:r>
    </w:p>
    <w:p w14:paraId="14F72AEC" w14:textId="1ACF2E6A" w:rsidR="00ED101B" w:rsidRPr="00ED101B" w:rsidRDefault="00ED101B" w:rsidP="00ED101B">
      <w:pPr>
        <w:rPr>
          <w:rFonts w:eastAsia="Meiryo UI" w:hint="eastAsia"/>
        </w:rPr>
      </w:pPr>
      <w:r>
        <w:rPr>
          <w:rFonts w:eastAsia="Meiryo UI" w:hint="eastAsia"/>
        </w:rPr>
        <w:t>##########</w:t>
      </w:r>
    </w:p>
    <w:p w14:paraId="65CA3F31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/>
        </w:rPr>
        <w:t>AssetペインにてRigはHumanoidになっている</w:t>
      </w:r>
    </w:p>
    <w:p w14:paraId="1AE7299F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/>
        </w:rPr>
        <w:t>Animationタブの</w:t>
      </w:r>
      <w:proofErr w:type="spellStart"/>
      <w:r w:rsidRPr="00ED101B">
        <w:rPr>
          <w:rFonts w:eastAsia="Meiryo UI"/>
        </w:rPr>
        <w:t>AnimCompression</w:t>
      </w:r>
      <w:proofErr w:type="spellEnd"/>
      <w:r w:rsidRPr="00ED101B">
        <w:rPr>
          <w:rFonts w:eastAsia="Meiryo UI"/>
        </w:rPr>
        <w:t>をOffにして、</w:t>
      </w:r>
      <w:proofErr w:type="spellStart"/>
      <w:r w:rsidRPr="00ED101B">
        <w:rPr>
          <w:rFonts w:eastAsia="Meiryo UI"/>
        </w:rPr>
        <w:t>RootMotionNode</w:t>
      </w:r>
      <w:proofErr w:type="spellEnd"/>
      <w:r w:rsidRPr="00ED101B">
        <w:rPr>
          <w:rFonts w:eastAsia="Meiryo UI"/>
        </w:rPr>
        <w:t>は&lt;None&gt;にしてApply</w:t>
      </w:r>
    </w:p>
    <w:p w14:paraId="3134850A" w14:textId="77777777" w:rsidR="00ED101B" w:rsidRPr="00ED101B" w:rsidRDefault="00ED101B" w:rsidP="00ED101B">
      <w:pPr>
        <w:rPr>
          <w:rFonts w:eastAsia="Meiryo UI"/>
        </w:rPr>
      </w:pPr>
    </w:p>
    <w:p w14:paraId="46E0A706" w14:textId="77777777" w:rsidR="00ED101B" w:rsidRPr="00ED101B" w:rsidRDefault="00ED101B" w:rsidP="00ED101B">
      <w:pPr>
        <w:rPr>
          <w:rFonts w:eastAsia="Meiryo UI"/>
        </w:rPr>
      </w:pPr>
      <w:proofErr w:type="spellStart"/>
      <w:r w:rsidRPr="00ED101B">
        <w:rPr>
          <w:rFonts w:eastAsia="Meiryo UI"/>
        </w:rPr>
        <w:t>AnimController</w:t>
      </w:r>
      <w:proofErr w:type="spellEnd"/>
      <w:r w:rsidRPr="00ED101B">
        <w:rPr>
          <w:rFonts w:eastAsia="Meiryo UI"/>
        </w:rPr>
        <w:t>を作成して</w:t>
      </w:r>
      <w:proofErr w:type="spellStart"/>
      <w:r w:rsidRPr="00ED101B">
        <w:rPr>
          <w:rFonts w:eastAsia="Meiryo UI"/>
        </w:rPr>
        <w:t>fbx</w:t>
      </w:r>
      <w:proofErr w:type="spellEnd"/>
      <w:r w:rsidRPr="00ED101B">
        <w:rPr>
          <w:rFonts w:eastAsia="Meiryo UI"/>
        </w:rPr>
        <w:t>をEnterにドラッグ</w:t>
      </w:r>
    </w:p>
    <w:p w14:paraId="33747B94" w14:textId="77777777" w:rsidR="00ED101B" w:rsidRPr="00ED101B" w:rsidRDefault="00ED101B" w:rsidP="00ED101B">
      <w:pPr>
        <w:rPr>
          <w:rFonts w:eastAsia="Meiryo UI"/>
        </w:rPr>
      </w:pPr>
    </w:p>
    <w:p w14:paraId="16B5B3E9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 w:hint="eastAsia"/>
        </w:rPr>
        <w:t>ゲームおぷじぇくとペインにドラッグ</w:t>
      </w:r>
    </w:p>
    <w:p w14:paraId="53C3AEA3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 w:hint="eastAsia"/>
        </w:rPr>
        <w:t>プロパティにて</w:t>
      </w:r>
    </w:p>
    <w:p w14:paraId="150F7783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/>
        </w:rPr>
        <w:t>Controllerで</w:t>
      </w:r>
      <w:proofErr w:type="spellStart"/>
      <w:r w:rsidRPr="00ED101B">
        <w:rPr>
          <w:rFonts w:eastAsia="Meiryo UI"/>
        </w:rPr>
        <w:t>AnimController</w:t>
      </w:r>
      <w:proofErr w:type="spellEnd"/>
      <w:r w:rsidRPr="00ED101B">
        <w:rPr>
          <w:rFonts w:eastAsia="Meiryo UI"/>
        </w:rPr>
        <w:t>を指定</w:t>
      </w:r>
    </w:p>
    <w:p w14:paraId="0D689D55" w14:textId="77777777" w:rsidR="00ED101B" w:rsidRPr="00ED101B" w:rsidRDefault="00ED101B" w:rsidP="00ED101B">
      <w:pPr>
        <w:rPr>
          <w:rFonts w:eastAsia="Meiryo UI"/>
        </w:rPr>
      </w:pPr>
      <w:proofErr w:type="spellStart"/>
      <w:r w:rsidRPr="00ED101B">
        <w:rPr>
          <w:rFonts w:eastAsia="Meiryo UI"/>
        </w:rPr>
        <w:t>UpdateMode</w:t>
      </w:r>
      <w:proofErr w:type="spellEnd"/>
      <w:r w:rsidRPr="00ED101B">
        <w:rPr>
          <w:rFonts w:eastAsia="Meiryo UI"/>
        </w:rPr>
        <w:t xml:space="preserve">はNormal, </w:t>
      </w:r>
      <w:proofErr w:type="spellStart"/>
      <w:r w:rsidRPr="00ED101B">
        <w:rPr>
          <w:rFonts w:eastAsia="Meiryo UI"/>
        </w:rPr>
        <w:t>CullingMode</w:t>
      </w:r>
      <w:proofErr w:type="spellEnd"/>
      <w:r w:rsidRPr="00ED101B">
        <w:rPr>
          <w:rFonts w:eastAsia="Meiryo UI"/>
        </w:rPr>
        <w:t>はAlways Animateを指定</w:t>
      </w:r>
    </w:p>
    <w:p w14:paraId="016876F6" w14:textId="77777777" w:rsidR="00ED101B" w:rsidRPr="00ED101B" w:rsidRDefault="00ED101B" w:rsidP="00ED101B">
      <w:pPr>
        <w:rPr>
          <w:rFonts w:eastAsia="Meiryo UI"/>
        </w:rPr>
      </w:pPr>
    </w:p>
    <w:p w14:paraId="1FA86DDF" w14:textId="77777777" w:rsidR="00ED101B" w:rsidRPr="00ED101B" w:rsidRDefault="00ED101B" w:rsidP="00ED101B">
      <w:pPr>
        <w:rPr>
          <w:rFonts w:eastAsia="Meiryo UI"/>
        </w:rPr>
      </w:pPr>
      <w:proofErr w:type="spellStart"/>
      <w:r w:rsidRPr="00ED101B">
        <w:rPr>
          <w:rFonts w:eastAsia="Meiryo UI"/>
        </w:rPr>
        <w:t>FbxExporter</w:t>
      </w:r>
      <w:proofErr w:type="spellEnd"/>
      <w:r w:rsidRPr="00ED101B">
        <w:rPr>
          <w:rFonts w:eastAsia="Meiryo UI"/>
        </w:rPr>
        <w:t>でエクスポート</w:t>
      </w:r>
    </w:p>
    <w:p w14:paraId="1B8BC7D3" w14:textId="77777777" w:rsidR="00ED101B" w:rsidRDefault="00ED101B" w:rsidP="00ED101B">
      <w:pPr>
        <w:rPr>
          <w:rFonts w:eastAsia="Meiryo UI"/>
        </w:rPr>
      </w:pPr>
    </w:p>
    <w:p w14:paraId="3CA476E4" w14:textId="531A2835" w:rsidR="00ED101B" w:rsidRDefault="00ED101B" w:rsidP="00ED101B">
      <w:pPr>
        <w:rPr>
          <w:rFonts w:eastAsia="Meiryo UI" w:hint="eastAsia"/>
        </w:rPr>
      </w:pPr>
      <w:r>
        <w:rPr>
          <w:rFonts w:eastAsia="Meiryo UI" w:hint="eastAsia"/>
        </w:rPr>
        <w:t>##########</w:t>
      </w:r>
    </w:p>
    <w:p w14:paraId="4253F0B4" w14:textId="35BEFC78" w:rsidR="00ED101B" w:rsidRDefault="00ED101B" w:rsidP="00ED101B">
      <w:pPr>
        <w:rPr>
          <w:rFonts w:eastAsia="Meiryo UI"/>
        </w:rPr>
      </w:pPr>
      <w:r>
        <w:rPr>
          <w:rFonts w:eastAsia="Meiryo UI" w:hint="eastAsia"/>
        </w:rPr>
        <w:t>Mayaでの作業</w:t>
      </w:r>
    </w:p>
    <w:p w14:paraId="6DDD3C61" w14:textId="24D7DDDB" w:rsidR="00ED101B" w:rsidRPr="00ED101B" w:rsidRDefault="00ED101B" w:rsidP="00ED101B">
      <w:pPr>
        <w:rPr>
          <w:rFonts w:eastAsia="Meiryo UI" w:hint="eastAsia"/>
        </w:rPr>
      </w:pPr>
      <w:r>
        <w:rPr>
          <w:rFonts w:eastAsia="Meiryo UI" w:hint="eastAsia"/>
        </w:rPr>
        <w:t>##########</w:t>
      </w:r>
    </w:p>
    <w:p w14:paraId="5C7DB764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/>
        </w:rPr>
        <w:t>Mayaで読み込み</w:t>
      </w:r>
    </w:p>
    <w:p w14:paraId="5DF14F54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/>
        </w:rPr>
        <w:t>*_Rootというジョイント名を*_Hipsに修正する</w:t>
      </w:r>
    </w:p>
    <w:p w14:paraId="0D7D4381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/>
        </w:rPr>
        <w:t>(Rootという名前のままだと</w:t>
      </w:r>
      <w:proofErr w:type="spellStart"/>
      <w:r w:rsidRPr="00ED101B">
        <w:rPr>
          <w:rFonts w:eastAsia="Meiryo UI"/>
        </w:rPr>
        <w:t>AdditiveIK</w:t>
      </w:r>
      <w:proofErr w:type="spellEnd"/>
      <w:r w:rsidRPr="00ED101B">
        <w:rPr>
          <w:rFonts w:eastAsia="Meiryo UI"/>
        </w:rPr>
        <w:t>に一番親のジョイントが読み込まれず、形状も崩れる)</w:t>
      </w:r>
    </w:p>
    <w:p w14:paraId="19935441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 w:hint="eastAsia"/>
        </w:rPr>
        <w:t>三角化して</w:t>
      </w:r>
      <w:r w:rsidRPr="00ED101B">
        <w:rPr>
          <w:rFonts w:eastAsia="Meiryo UI"/>
        </w:rPr>
        <w:t>Export</w:t>
      </w:r>
    </w:p>
    <w:p w14:paraId="4413F16B" w14:textId="77777777" w:rsidR="00ED101B" w:rsidRDefault="00ED101B" w:rsidP="00ED101B">
      <w:pPr>
        <w:rPr>
          <w:rFonts w:eastAsia="Meiryo UI"/>
        </w:rPr>
      </w:pPr>
    </w:p>
    <w:p w14:paraId="38449C56" w14:textId="41CE45EC" w:rsidR="00ED101B" w:rsidRDefault="00ED101B" w:rsidP="00ED101B">
      <w:pPr>
        <w:rPr>
          <w:rFonts w:eastAsia="Meiryo UI" w:hint="eastAsia"/>
        </w:rPr>
      </w:pPr>
      <w:r>
        <w:rPr>
          <w:rFonts w:eastAsia="Meiryo UI" w:hint="eastAsia"/>
        </w:rPr>
        <w:t>#############</w:t>
      </w:r>
    </w:p>
    <w:p w14:paraId="097E6FC1" w14:textId="5DED1061" w:rsidR="00ED101B" w:rsidRDefault="00ED101B" w:rsidP="00ED101B">
      <w:pPr>
        <w:rPr>
          <w:rFonts w:eastAsia="Meiryo UI"/>
        </w:rPr>
      </w:pPr>
      <w:proofErr w:type="spellStart"/>
      <w:r>
        <w:rPr>
          <w:rFonts w:eastAsia="Meiryo UI" w:hint="eastAsia"/>
        </w:rPr>
        <w:t>AdditiveIK</w:t>
      </w:r>
      <w:proofErr w:type="spellEnd"/>
      <w:r>
        <w:rPr>
          <w:rFonts w:eastAsia="Meiryo UI" w:hint="eastAsia"/>
        </w:rPr>
        <w:t>での作業</w:t>
      </w:r>
    </w:p>
    <w:p w14:paraId="145F6DF0" w14:textId="043C2C6D" w:rsidR="00ED101B" w:rsidRPr="00ED101B" w:rsidRDefault="00ED101B" w:rsidP="00ED101B">
      <w:pPr>
        <w:rPr>
          <w:rFonts w:eastAsia="Meiryo UI" w:hint="eastAsia"/>
        </w:rPr>
      </w:pPr>
      <w:r>
        <w:rPr>
          <w:rFonts w:eastAsia="Meiryo UI" w:hint="eastAsia"/>
        </w:rPr>
        <w:t>#############</w:t>
      </w:r>
    </w:p>
    <w:p w14:paraId="4C216B5D" w14:textId="77777777" w:rsidR="00ED101B" w:rsidRPr="00ED101B" w:rsidRDefault="00ED101B" w:rsidP="00ED101B">
      <w:pPr>
        <w:rPr>
          <w:rFonts w:eastAsia="Meiryo UI"/>
        </w:rPr>
      </w:pPr>
      <w:proofErr w:type="spellStart"/>
      <w:r w:rsidRPr="00ED101B">
        <w:rPr>
          <w:rFonts w:eastAsia="Meiryo UI"/>
        </w:rPr>
        <w:t>AdditiveIK</w:t>
      </w:r>
      <w:proofErr w:type="spellEnd"/>
      <w:r w:rsidRPr="00ED101B">
        <w:rPr>
          <w:rFonts w:eastAsia="Meiryo UI"/>
        </w:rPr>
        <w:t>で読み込み</w:t>
      </w:r>
    </w:p>
    <w:p w14:paraId="3920B24A" w14:textId="77777777" w:rsidR="00ED101B" w:rsidRPr="00ED101B" w:rsidRDefault="00ED101B" w:rsidP="00ED101B">
      <w:pPr>
        <w:rPr>
          <w:rFonts w:eastAsia="Meiryo UI"/>
        </w:rPr>
      </w:pPr>
      <w:r w:rsidRPr="00ED101B">
        <w:rPr>
          <w:rFonts w:eastAsia="Meiryo UI" w:hint="eastAsia"/>
        </w:rPr>
        <w:t>使いたいモデルに</w:t>
      </w:r>
      <w:proofErr w:type="spellStart"/>
      <w:r w:rsidRPr="00ED101B">
        <w:rPr>
          <w:rFonts w:eastAsia="Meiryo UI"/>
        </w:rPr>
        <w:t>MorroMocap</w:t>
      </w:r>
      <w:proofErr w:type="spellEnd"/>
      <w:r w:rsidRPr="00ED101B">
        <w:rPr>
          <w:rFonts w:eastAsia="Meiryo UI"/>
        </w:rPr>
        <w:t>モーションをリターゲット</w:t>
      </w:r>
    </w:p>
    <w:p w14:paraId="56BF27E3" w14:textId="3664A31D" w:rsidR="00A9204E" w:rsidRDefault="00ED101B" w:rsidP="00ED101B">
      <w:pPr>
        <w:rPr>
          <w:rFonts w:eastAsia="Meiryo UI"/>
        </w:rPr>
      </w:pPr>
      <w:r w:rsidRPr="00ED101B">
        <w:rPr>
          <w:rFonts w:eastAsia="Meiryo UI"/>
        </w:rPr>
        <w:t>(リターゲット時にTest\</w:t>
      </w:r>
      <w:proofErr w:type="spellStart"/>
      <w:r w:rsidRPr="00ED101B">
        <w:rPr>
          <w:rFonts w:eastAsia="Meiryo UI"/>
        </w:rPr>
        <w:t>RetargetSettingFileExample</w:t>
      </w:r>
      <w:proofErr w:type="spellEnd"/>
      <w:r w:rsidRPr="00ED101B">
        <w:rPr>
          <w:rFonts w:eastAsia="Meiryo UI"/>
        </w:rPr>
        <w:t>\VRoid_MorroMocap_2.rtgを使用)</w:t>
      </w:r>
    </w:p>
    <w:p w14:paraId="5550D6BB" w14:textId="77777777" w:rsidR="00ED101B" w:rsidRDefault="00ED101B" w:rsidP="00ED101B">
      <w:pPr>
        <w:rPr>
          <w:rFonts w:eastAsia="Meiryo UI"/>
        </w:rPr>
      </w:pPr>
    </w:p>
    <w:p w14:paraId="61B86263" w14:textId="77777777" w:rsidR="00ED101B" w:rsidRDefault="00ED101B" w:rsidP="00ED101B">
      <w:pPr>
        <w:rPr>
          <w:rFonts w:eastAsia="Meiryo UI"/>
        </w:rPr>
      </w:pPr>
    </w:p>
    <w:p w14:paraId="0D8EB93F" w14:textId="77777777" w:rsidR="00ED101B" w:rsidRDefault="00ED101B" w:rsidP="00ED101B">
      <w:pPr>
        <w:rPr>
          <w:rFonts w:eastAsia="Meiryo UI"/>
        </w:rPr>
      </w:pPr>
    </w:p>
    <w:p w14:paraId="45BA9B1D" w14:textId="77777777" w:rsidR="00ED101B" w:rsidRPr="001E678E" w:rsidRDefault="00ED101B" w:rsidP="00ED101B">
      <w:pPr>
        <w:rPr>
          <w:rFonts w:eastAsia="Meiryo UI" w:hint="eastAsia"/>
        </w:rPr>
      </w:pPr>
    </w:p>
    <w:sectPr w:rsidR="00ED101B" w:rsidRPr="001E678E" w:rsidSect="001B66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F07C" w14:textId="77777777" w:rsidR="00057E83" w:rsidRDefault="00057E83" w:rsidP="001E678E">
      <w:r>
        <w:separator/>
      </w:r>
    </w:p>
  </w:endnote>
  <w:endnote w:type="continuationSeparator" w:id="0">
    <w:p w14:paraId="4AE16AB2" w14:textId="77777777" w:rsidR="00057E83" w:rsidRDefault="00057E83" w:rsidP="001E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altName w:val="Meiryo UI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EE39" w14:textId="77777777" w:rsidR="00057E83" w:rsidRDefault="00057E83" w:rsidP="001E678E">
      <w:r>
        <w:separator/>
      </w:r>
    </w:p>
  </w:footnote>
  <w:footnote w:type="continuationSeparator" w:id="0">
    <w:p w14:paraId="47609D0D" w14:textId="77777777" w:rsidR="00057E83" w:rsidRDefault="00057E83" w:rsidP="001E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E6749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8E0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101F5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46BAB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E0B0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A2F5E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E2B71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32AD7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DC8D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58E0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90B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6E07C6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4D491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eiryo UI" w:hAnsi="Meiryo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98725701">
    <w:abstractNumId w:val="22"/>
  </w:num>
  <w:num w:numId="2" w16cid:durableId="1524248039">
    <w:abstractNumId w:val="14"/>
  </w:num>
  <w:num w:numId="3" w16cid:durableId="1307007555">
    <w:abstractNumId w:val="10"/>
  </w:num>
  <w:num w:numId="4" w16cid:durableId="1084913257">
    <w:abstractNumId w:val="24"/>
  </w:num>
  <w:num w:numId="5" w16cid:durableId="1177889038">
    <w:abstractNumId w:val="15"/>
  </w:num>
  <w:num w:numId="6" w16cid:durableId="1639072471">
    <w:abstractNumId w:val="18"/>
  </w:num>
  <w:num w:numId="7" w16cid:durableId="279186269">
    <w:abstractNumId w:val="20"/>
  </w:num>
  <w:num w:numId="8" w16cid:durableId="630522056">
    <w:abstractNumId w:val="9"/>
  </w:num>
  <w:num w:numId="9" w16cid:durableId="431780119">
    <w:abstractNumId w:val="7"/>
  </w:num>
  <w:num w:numId="10" w16cid:durableId="1705590265">
    <w:abstractNumId w:val="6"/>
  </w:num>
  <w:num w:numId="11" w16cid:durableId="74519252">
    <w:abstractNumId w:val="5"/>
  </w:num>
  <w:num w:numId="12" w16cid:durableId="434207625">
    <w:abstractNumId w:val="4"/>
  </w:num>
  <w:num w:numId="13" w16cid:durableId="1608584712">
    <w:abstractNumId w:val="8"/>
  </w:num>
  <w:num w:numId="14" w16cid:durableId="1311014188">
    <w:abstractNumId w:val="3"/>
  </w:num>
  <w:num w:numId="15" w16cid:durableId="2022007515">
    <w:abstractNumId w:val="2"/>
  </w:num>
  <w:num w:numId="16" w16cid:durableId="736973558">
    <w:abstractNumId w:val="1"/>
  </w:num>
  <w:num w:numId="17" w16cid:durableId="788279623">
    <w:abstractNumId w:val="0"/>
  </w:num>
  <w:num w:numId="18" w16cid:durableId="168057547">
    <w:abstractNumId w:val="16"/>
  </w:num>
  <w:num w:numId="19" w16cid:durableId="550044321">
    <w:abstractNumId w:val="17"/>
  </w:num>
  <w:num w:numId="20" w16cid:durableId="153230855">
    <w:abstractNumId w:val="23"/>
  </w:num>
  <w:num w:numId="21" w16cid:durableId="1089547064">
    <w:abstractNumId w:val="19"/>
  </w:num>
  <w:num w:numId="22" w16cid:durableId="1809206303">
    <w:abstractNumId w:val="13"/>
  </w:num>
  <w:num w:numId="23" w16cid:durableId="1603104466">
    <w:abstractNumId w:val="25"/>
  </w:num>
  <w:num w:numId="24" w16cid:durableId="169754555">
    <w:abstractNumId w:val="12"/>
  </w:num>
  <w:num w:numId="25" w16cid:durableId="1668634684">
    <w:abstractNumId w:val="11"/>
  </w:num>
  <w:num w:numId="26" w16cid:durableId="19803328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bordersDoNotSurroundHeader/>
  <w:bordersDoNotSurroundFooter/>
  <w:proofState w:spelling="clean" w:grammar="dirty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1B"/>
    <w:rsid w:val="00057E83"/>
    <w:rsid w:val="001B664C"/>
    <w:rsid w:val="001E678E"/>
    <w:rsid w:val="00247B89"/>
    <w:rsid w:val="004E108E"/>
    <w:rsid w:val="00645252"/>
    <w:rsid w:val="006D3D74"/>
    <w:rsid w:val="007A41C3"/>
    <w:rsid w:val="0083569A"/>
    <w:rsid w:val="009D6427"/>
    <w:rsid w:val="00A54ED6"/>
    <w:rsid w:val="00A9204E"/>
    <w:rsid w:val="00DC2CC1"/>
    <w:rsid w:val="00ED101B"/>
    <w:rsid w:val="00EE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8DFCCA"/>
  <w15:chartTrackingRefBased/>
  <w15:docId w15:val="{8F7E773F-7548-4DF1-BFA9-2E5AFDA0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E678E"/>
    <w:rPr>
      <w:rFonts w:ascii="Meiryo UI" w:hAnsi="Meiryo UI"/>
    </w:rPr>
  </w:style>
  <w:style w:type="paragraph" w:styleId="1">
    <w:name w:val="heading 1"/>
    <w:basedOn w:val="a2"/>
    <w:next w:val="a2"/>
    <w:link w:val="10"/>
    <w:uiPriority w:val="9"/>
    <w:qFormat/>
    <w:rsid w:val="001E678E"/>
    <w:pPr>
      <w:keepNext/>
      <w:keepLines/>
      <w:spacing w:before="240"/>
      <w:outlineLvl w:val="0"/>
    </w:pPr>
    <w:rPr>
      <w:rFonts w:eastAsiaTheme="majorEastAsia"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1E678E"/>
    <w:pPr>
      <w:keepNext/>
      <w:keepLines/>
      <w:spacing w:before="40"/>
      <w:outlineLvl w:val="1"/>
    </w:pPr>
    <w:rPr>
      <w:rFonts w:eastAsiaTheme="majorEastAsia"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1E678E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1E678E"/>
    <w:pPr>
      <w:keepNext/>
      <w:keepLines/>
      <w:spacing w:before="40"/>
      <w:outlineLvl w:val="3"/>
    </w:pPr>
    <w:rPr>
      <w:rFonts w:eastAsiaTheme="majorEastAsia"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1E678E"/>
    <w:pPr>
      <w:keepNext/>
      <w:keepLines/>
      <w:spacing w:before="40"/>
      <w:outlineLvl w:val="4"/>
    </w:pPr>
    <w:rPr>
      <w:rFonts w:eastAsiaTheme="majorEastAsia"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1E678E"/>
    <w:pPr>
      <w:keepNext/>
      <w:keepLines/>
      <w:spacing w:before="40"/>
      <w:outlineLvl w:val="5"/>
    </w:pPr>
    <w:rPr>
      <w:rFonts w:eastAsiaTheme="majorEastAsia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1E678E"/>
    <w:pPr>
      <w:keepNext/>
      <w:keepLines/>
      <w:spacing w:before="4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1E67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1E67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32"/>
      <w:szCs w:val="32"/>
    </w:rPr>
  </w:style>
  <w:style w:type="character" w:customStyle="1" w:styleId="22">
    <w:name w:val="見出し 2 (文字)"/>
    <w:basedOn w:val="a3"/>
    <w:link w:val="2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26"/>
      <w:szCs w:val="26"/>
    </w:rPr>
  </w:style>
  <w:style w:type="character" w:customStyle="1" w:styleId="32">
    <w:name w:val="見出し 3 (文字)"/>
    <w:basedOn w:val="a3"/>
    <w:link w:val="31"/>
    <w:uiPriority w:val="9"/>
    <w:rsid w:val="001E678E"/>
    <w:rPr>
      <w:rFonts w:ascii="Meiryo UI" w:eastAsiaTheme="majorEastAsia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9"/>
    <w:rsid w:val="001E678E"/>
    <w:rPr>
      <w:rFonts w:ascii="Meiryo UI" w:eastAsiaTheme="majorEastAsia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9"/>
    <w:rsid w:val="001E678E"/>
    <w:rPr>
      <w:rFonts w:ascii="Meiryo UI" w:eastAsiaTheme="majorEastAsia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9"/>
    <w:rsid w:val="001E678E"/>
    <w:rPr>
      <w:rFonts w:ascii="Meiryo UI" w:eastAsiaTheme="majorEastAsia" w:hAnsi="Meiryo UI" w:cstheme="majorBidi"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9"/>
    <w:rsid w:val="001E678E"/>
    <w:rPr>
      <w:rFonts w:ascii="Meiryo UI" w:eastAsiaTheme="majorEastAsia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9"/>
    <w:rsid w:val="001E678E"/>
    <w:rPr>
      <w:rFonts w:ascii="Meiryo UI" w:eastAsiaTheme="majorEastAsia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9"/>
    <w:rsid w:val="001E678E"/>
    <w:rPr>
      <w:rFonts w:ascii="Meiryo UI" w:eastAsiaTheme="majorEastAsia" w:hAnsi="Meiryo UI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1E678E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7">
    <w:name w:val="表題 (文字)"/>
    <w:basedOn w:val="a3"/>
    <w:link w:val="a6"/>
    <w:uiPriority w:val="10"/>
    <w:rsid w:val="001E678E"/>
    <w:rPr>
      <w:rFonts w:ascii="Meiryo UI" w:eastAsiaTheme="majorEastAsia" w:hAnsi="Meiryo U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1E678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副題 (文字)"/>
    <w:basedOn w:val="a3"/>
    <w:link w:val="a8"/>
    <w:uiPriority w:val="11"/>
    <w:rsid w:val="001E678E"/>
    <w:rPr>
      <w:rFonts w:ascii="Meiryo UI" w:eastAsiaTheme="minorEastAsia" w:hAnsi="Meiryo U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1E678E"/>
    <w:rPr>
      <w:rFonts w:ascii="Meiryo UI" w:eastAsia="Meiryo UI" w:hAnsi="Meiryo U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1E678E"/>
    <w:rPr>
      <w:rFonts w:ascii="Meiryo UI" w:eastAsia="Meiryo UI" w:hAnsi="Meiryo UI"/>
      <w:i/>
      <w:iCs/>
    </w:rPr>
  </w:style>
  <w:style w:type="character" w:styleId="23">
    <w:name w:val="Intense Emphasis"/>
    <w:basedOn w:val="a3"/>
    <w:uiPriority w:val="21"/>
    <w:qFormat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c">
    <w:name w:val="Strong"/>
    <w:basedOn w:val="a3"/>
    <w:uiPriority w:val="22"/>
    <w:qFormat/>
    <w:rsid w:val="001E678E"/>
    <w:rPr>
      <w:rFonts w:ascii="Meiryo UI" w:eastAsia="Meiryo UI" w:hAnsi="Meiryo UI"/>
      <w:b/>
      <w:bCs/>
    </w:rPr>
  </w:style>
  <w:style w:type="paragraph" w:styleId="ad">
    <w:name w:val="Quote"/>
    <w:basedOn w:val="a2"/>
    <w:next w:val="a2"/>
    <w:link w:val="ae"/>
    <w:uiPriority w:val="29"/>
    <w:qFormat/>
    <w:rsid w:val="001E678E"/>
    <w:pPr>
      <w:spacing w:before="200"/>
      <w:ind w:left="864" w:right="864"/>
      <w:jc w:val="center"/>
    </w:pPr>
    <w:rPr>
      <w:rFonts w:eastAsia="Meiryo UI"/>
      <w:i/>
      <w:iCs/>
      <w:color w:val="404040" w:themeColor="text1" w:themeTint="BF"/>
    </w:rPr>
  </w:style>
  <w:style w:type="character" w:customStyle="1" w:styleId="ae">
    <w:name w:val="引用文 (文字)"/>
    <w:basedOn w:val="a3"/>
    <w:link w:val="ad"/>
    <w:uiPriority w:val="29"/>
    <w:rsid w:val="001E678E"/>
    <w:rPr>
      <w:rFonts w:ascii="Meiryo UI" w:eastAsia="Meiryo UI" w:hAnsi="Meiryo UI"/>
      <w:i/>
      <w:iCs/>
      <w:color w:val="404040" w:themeColor="text1" w:themeTint="BF"/>
    </w:rPr>
  </w:style>
  <w:style w:type="paragraph" w:styleId="24">
    <w:name w:val="Intense Quote"/>
    <w:basedOn w:val="a2"/>
    <w:next w:val="a2"/>
    <w:link w:val="25"/>
    <w:uiPriority w:val="30"/>
    <w:qFormat/>
    <w:rsid w:val="001E678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rFonts w:eastAsia="Meiryo UI"/>
      <w:i/>
      <w:iCs/>
      <w:color w:val="1F4E79" w:themeColor="accent1" w:themeShade="80"/>
    </w:rPr>
  </w:style>
  <w:style w:type="character" w:customStyle="1" w:styleId="25">
    <w:name w:val="引用文 2 (文字)"/>
    <w:basedOn w:val="a3"/>
    <w:link w:val="24"/>
    <w:uiPriority w:val="30"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f">
    <w:name w:val="Subtle Reference"/>
    <w:basedOn w:val="a3"/>
    <w:uiPriority w:val="31"/>
    <w:qFormat/>
    <w:rsid w:val="001E678E"/>
    <w:rPr>
      <w:rFonts w:ascii="Meiryo UI" w:eastAsia="Meiryo UI" w:hAnsi="Meiryo UI"/>
      <w:smallCaps/>
      <w:color w:val="5A5A5A" w:themeColor="text1" w:themeTint="A5"/>
    </w:rPr>
  </w:style>
  <w:style w:type="character" w:styleId="26">
    <w:name w:val="Intense Reference"/>
    <w:basedOn w:val="a3"/>
    <w:uiPriority w:val="32"/>
    <w:qFormat/>
    <w:rsid w:val="001E678E"/>
    <w:rPr>
      <w:rFonts w:ascii="Meiryo UI" w:eastAsia="Meiryo UI" w:hAnsi="Meiryo UI"/>
      <w:b/>
      <w:bCs/>
      <w:caps w:val="0"/>
      <w:smallCaps/>
      <w:color w:val="1F4E79" w:themeColor="accent1" w:themeShade="80"/>
      <w:spacing w:val="5"/>
    </w:rPr>
  </w:style>
  <w:style w:type="character" w:styleId="af0">
    <w:name w:val="Book Title"/>
    <w:basedOn w:val="a3"/>
    <w:uiPriority w:val="33"/>
    <w:qFormat/>
    <w:rsid w:val="001E678E"/>
    <w:rPr>
      <w:rFonts w:ascii="Meiryo UI" w:eastAsia="Meiryo UI" w:hAnsi="Meiryo UI"/>
      <w:b/>
      <w:bCs/>
      <w:i/>
      <w:iCs/>
      <w:spacing w:val="5"/>
    </w:rPr>
  </w:style>
  <w:style w:type="character" w:styleId="af1">
    <w:name w:val="Hyperlink"/>
    <w:basedOn w:val="a3"/>
    <w:uiPriority w:val="99"/>
    <w:unhideWhenUsed/>
    <w:rsid w:val="001E678E"/>
    <w:rPr>
      <w:rFonts w:ascii="Meiryo UI" w:eastAsia="Meiryo UI" w:hAnsi="Meiryo UI"/>
      <w:color w:val="1F4E79" w:themeColor="accent1" w:themeShade="80"/>
      <w:u w:val="single"/>
    </w:rPr>
  </w:style>
  <w:style w:type="character" w:styleId="af2">
    <w:name w:val="FollowedHyperlink"/>
    <w:basedOn w:val="a3"/>
    <w:uiPriority w:val="99"/>
    <w:unhideWhenUsed/>
    <w:rsid w:val="001E678E"/>
    <w:rPr>
      <w:rFonts w:ascii="Meiryo UI" w:eastAsia="Meiryo UI" w:hAnsi="Meiryo UI"/>
      <w:color w:val="954F72" w:themeColor="followedHyperlink"/>
      <w:u w:val="single"/>
    </w:rPr>
  </w:style>
  <w:style w:type="paragraph" w:styleId="af3">
    <w:name w:val="caption"/>
    <w:basedOn w:val="a2"/>
    <w:next w:val="a2"/>
    <w:uiPriority w:val="35"/>
    <w:unhideWhenUsed/>
    <w:qFormat/>
    <w:rsid w:val="001E678E"/>
    <w:pPr>
      <w:spacing w:after="200"/>
    </w:pPr>
    <w:rPr>
      <w:rFonts w:eastAsia="Meiryo UI"/>
      <w:i/>
      <w:iCs/>
      <w:color w:val="44546A" w:themeColor="text2"/>
      <w:szCs w:val="18"/>
    </w:rPr>
  </w:style>
  <w:style w:type="paragraph" w:styleId="af4">
    <w:name w:val="Balloon Text"/>
    <w:basedOn w:val="a2"/>
    <w:link w:val="af5"/>
    <w:uiPriority w:val="99"/>
    <w:semiHidden/>
    <w:unhideWhenUsed/>
    <w:rsid w:val="001E678E"/>
    <w:rPr>
      <w:rFonts w:eastAsia="Meiryo UI" w:cs="Segoe UI"/>
      <w:szCs w:val="18"/>
    </w:rPr>
  </w:style>
  <w:style w:type="character" w:customStyle="1" w:styleId="af5">
    <w:name w:val="吹き出し (文字)"/>
    <w:basedOn w:val="a3"/>
    <w:link w:val="af4"/>
    <w:uiPriority w:val="99"/>
    <w:semiHidden/>
    <w:rsid w:val="001E678E"/>
    <w:rPr>
      <w:rFonts w:ascii="Meiryo UI" w:eastAsia="Meiryo UI" w:hAnsi="Meiryo UI" w:cs="Segoe UI"/>
      <w:szCs w:val="18"/>
    </w:rPr>
  </w:style>
  <w:style w:type="paragraph" w:styleId="af6">
    <w:name w:val="Block Text"/>
    <w:basedOn w:val="a2"/>
    <w:uiPriority w:val="99"/>
    <w:semiHidden/>
    <w:unhideWhenUsed/>
    <w:rsid w:val="001E678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1E678E"/>
    <w:pPr>
      <w:spacing w:after="120"/>
    </w:pPr>
    <w:rPr>
      <w:rFonts w:eastAsia="Meiryo UI"/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1E678E"/>
    <w:rPr>
      <w:rFonts w:ascii="Meiryo UI" w:eastAsia="Meiryo UI" w:hAnsi="Meiryo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1E678E"/>
    <w:pPr>
      <w:spacing w:after="120"/>
      <w:ind w:left="360"/>
    </w:pPr>
    <w:rPr>
      <w:rFonts w:eastAsia="Meiryo UI"/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1E678E"/>
    <w:rPr>
      <w:rFonts w:ascii="Meiryo UI" w:eastAsia="Meiryo UI" w:hAnsi="Meiryo UI"/>
      <w:szCs w:val="16"/>
    </w:rPr>
  </w:style>
  <w:style w:type="character" w:styleId="af7">
    <w:name w:val="annotation reference"/>
    <w:basedOn w:val="a3"/>
    <w:uiPriority w:val="99"/>
    <w:semiHidden/>
    <w:unhideWhenUsed/>
    <w:rsid w:val="001E678E"/>
    <w:rPr>
      <w:rFonts w:ascii="Meiryo UI" w:eastAsia="Meiryo UI" w:hAnsi="Meiryo UI"/>
      <w:sz w:val="22"/>
      <w:szCs w:val="16"/>
    </w:rPr>
  </w:style>
  <w:style w:type="paragraph" w:styleId="af8">
    <w:name w:val="annotation text"/>
    <w:basedOn w:val="a2"/>
    <w:link w:val="af9"/>
    <w:uiPriority w:val="99"/>
    <w:semiHidden/>
    <w:unhideWhenUsed/>
    <w:rsid w:val="001E678E"/>
    <w:rPr>
      <w:rFonts w:eastAsia="Meiryo UI"/>
      <w:szCs w:val="20"/>
    </w:rPr>
  </w:style>
  <w:style w:type="character" w:customStyle="1" w:styleId="af9">
    <w:name w:val="コメント文字列 (文字)"/>
    <w:basedOn w:val="a3"/>
    <w:link w:val="af8"/>
    <w:uiPriority w:val="99"/>
    <w:semiHidden/>
    <w:rsid w:val="001E678E"/>
    <w:rPr>
      <w:rFonts w:ascii="Meiryo UI" w:eastAsia="Meiryo UI" w:hAnsi="Meiryo UI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E67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E678E"/>
    <w:rPr>
      <w:rFonts w:ascii="Meiryo UI" w:eastAsia="Meiryo UI" w:hAnsi="Meiryo UI"/>
      <w:b/>
      <w:bCs/>
      <w:szCs w:val="20"/>
    </w:rPr>
  </w:style>
  <w:style w:type="paragraph" w:styleId="afc">
    <w:name w:val="Document Map"/>
    <w:basedOn w:val="a2"/>
    <w:link w:val="afd"/>
    <w:uiPriority w:val="99"/>
    <w:semiHidden/>
    <w:unhideWhenUsed/>
    <w:rsid w:val="001E678E"/>
    <w:rPr>
      <w:rFonts w:eastAsia="Meiryo UI" w:cs="Segoe UI"/>
      <w:szCs w:val="16"/>
    </w:rPr>
  </w:style>
  <w:style w:type="character" w:customStyle="1" w:styleId="afd">
    <w:name w:val="見出しマップ (文字)"/>
    <w:basedOn w:val="a3"/>
    <w:link w:val="afc"/>
    <w:uiPriority w:val="99"/>
    <w:semiHidden/>
    <w:rsid w:val="001E678E"/>
    <w:rPr>
      <w:rFonts w:ascii="Meiryo UI" w:eastAsia="Meiryo UI" w:hAnsi="Meiryo UI" w:cs="Segoe UI"/>
      <w:szCs w:val="16"/>
    </w:rPr>
  </w:style>
  <w:style w:type="paragraph" w:styleId="afe">
    <w:name w:val="endnote text"/>
    <w:basedOn w:val="a2"/>
    <w:link w:val="aff"/>
    <w:uiPriority w:val="99"/>
    <w:semiHidden/>
    <w:unhideWhenUsed/>
    <w:rsid w:val="001E678E"/>
    <w:rPr>
      <w:rFonts w:eastAsia="Meiryo UI"/>
      <w:szCs w:val="20"/>
    </w:rPr>
  </w:style>
  <w:style w:type="character" w:customStyle="1" w:styleId="aff">
    <w:name w:val="文末脚注文字列 (文字)"/>
    <w:basedOn w:val="a3"/>
    <w:link w:val="afe"/>
    <w:uiPriority w:val="99"/>
    <w:semiHidden/>
    <w:rsid w:val="001E678E"/>
    <w:rPr>
      <w:rFonts w:ascii="Meiryo UI" w:eastAsia="Meiryo UI" w:hAnsi="Meiryo UI"/>
      <w:szCs w:val="20"/>
    </w:rPr>
  </w:style>
  <w:style w:type="paragraph" w:styleId="aff0">
    <w:name w:val="envelope return"/>
    <w:basedOn w:val="a2"/>
    <w:uiPriority w:val="99"/>
    <w:semiHidden/>
    <w:unhideWhenUsed/>
    <w:rsid w:val="001E678E"/>
    <w:rPr>
      <w:rFonts w:eastAsiaTheme="majorEastAsia" w:cstheme="majorBidi"/>
      <w:szCs w:val="20"/>
    </w:rPr>
  </w:style>
  <w:style w:type="paragraph" w:styleId="aff1">
    <w:name w:val="footnote text"/>
    <w:basedOn w:val="a2"/>
    <w:link w:val="aff2"/>
    <w:uiPriority w:val="99"/>
    <w:semiHidden/>
    <w:unhideWhenUsed/>
    <w:rsid w:val="001E678E"/>
    <w:rPr>
      <w:rFonts w:eastAsia="Meiryo UI"/>
      <w:szCs w:val="20"/>
    </w:rPr>
  </w:style>
  <w:style w:type="character" w:customStyle="1" w:styleId="aff2">
    <w:name w:val="脚注文字列 (文字)"/>
    <w:basedOn w:val="a3"/>
    <w:link w:val="aff1"/>
    <w:uiPriority w:val="99"/>
    <w:semiHidden/>
    <w:rsid w:val="001E678E"/>
    <w:rPr>
      <w:rFonts w:ascii="Meiryo UI" w:eastAsia="Meiryo UI" w:hAnsi="Meiryo UI"/>
      <w:szCs w:val="20"/>
    </w:rPr>
  </w:style>
  <w:style w:type="character" w:styleId="HTML">
    <w:name w:val="HTML Code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1E678E"/>
    <w:rPr>
      <w:rFonts w:eastAsia="Meiryo UI"/>
      <w:szCs w:val="20"/>
    </w:rPr>
  </w:style>
  <w:style w:type="character" w:customStyle="1" w:styleId="HTML2">
    <w:name w:val="HTML 書式付き (文字)"/>
    <w:basedOn w:val="a3"/>
    <w:link w:val="HTML1"/>
    <w:uiPriority w:val="99"/>
    <w:semiHidden/>
    <w:rsid w:val="001E678E"/>
    <w:rPr>
      <w:rFonts w:ascii="Meiryo UI" w:eastAsia="Meiryo UI" w:hAnsi="Meiryo UI"/>
      <w:szCs w:val="20"/>
    </w:rPr>
  </w:style>
  <w:style w:type="character" w:styleId="HTML3">
    <w:name w:val="HTML Typewriter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aff3">
    <w:name w:val="macro"/>
    <w:link w:val="aff4"/>
    <w:uiPriority w:val="99"/>
    <w:semiHidden/>
    <w:unhideWhenUsed/>
    <w:rsid w:val="001E67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4">
    <w:name w:val="マクロ文字列 (文字)"/>
    <w:basedOn w:val="a3"/>
    <w:link w:val="aff3"/>
    <w:uiPriority w:val="99"/>
    <w:semiHidden/>
    <w:rsid w:val="001E678E"/>
    <w:rPr>
      <w:rFonts w:ascii="Meiryo UI" w:eastAsia="Meiryo UI" w:hAnsi="Meiryo UI"/>
      <w:szCs w:val="20"/>
    </w:rPr>
  </w:style>
  <w:style w:type="paragraph" w:styleId="aff5">
    <w:name w:val="Plain Text"/>
    <w:basedOn w:val="a2"/>
    <w:link w:val="aff6"/>
    <w:uiPriority w:val="99"/>
    <w:semiHidden/>
    <w:unhideWhenUsed/>
    <w:rsid w:val="001E678E"/>
    <w:rPr>
      <w:rFonts w:eastAsia="Meiryo UI"/>
      <w:szCs w:val="21"/>
    </w:rPr>
  </w:style>
  <w:style w:type="character" w:customStyle="1" w:styleId="aff6">
    <w:name w:val="書式なし (文字)"/>
    <w:basedOn w:val="a3"/>
    <w:link w:val="aff5"/>
    <w:uiPriority w:val="99"/>
    <w:semiHidden/>
    <w:rsid w:val="001E678E"/>
    <w:rPr>
      <w:rFonts w:ascii="Meiryo UI" w:eastAsia="Meiryo UI" w:hAnsi="Meiryo UI"/>
      <w:szCs w:val="21"/>
    </w:rPr>
  </w:style>
  <w:style w:type="character" w:styleId="aff7">
    <w:name w:val="Placeholder Text"/>
    <w:basedOn w:val="a3"/>
    <w:uiPriority w:val="99"/>
    <w:semiHidden/>
    <w:rsid w:val="001E678E"/>
    <w:rPr>
      <w:rFonts w:ascii="Meiryo UI" w:eastAsia="Meiryo UI" w:hAnsi="Meiryo UI"/>
      <w:color w:val="3B3838" w:themeColor="background2" w:themeShade="40"/>
    </w:rPr>
  </w:style>
  <w:style w:type="paragraph" w:styleId="aff8">
    <w:name w:val="header"/>
    <w:basedOn w:val="a2"/>
    <w:link w:val="aff9"/>
    <w:uiPriority w:val="99"/>
    <w:unhideWhenUsed/>
    <w:rsid w:val="001E678E"/>
    <w:rPr>
      <w:rFonts w:eastAsia="Meiryo UI"/>
    </w:rPr>
  </w:style>
  <w:style w:type="character" w:customStyle="1" w:styleId="aff9">
    <w:name w:val="ヘッダー (文字)"/>
    <w:basedOn w:val="a3"/>
    <w:link w:val="aff8"/>
    <w:uiPriority w:val="99"/>
    <w:rsid w:val="001E678E"/>
    <w:rPr>
      <w:rFonts w:ascii="Meiryo UI" w:eastAsia="Meiryo UI" w:hAnsi="Meiryo UI"/>
    </w:rPr>
  </w:style>
  <w:style w:type="paragraph" w:styleId="affa">
    <w:name w:val="footer"/>
    <w:basedOn w:val="a2"/>
    <w:link w:val="affb"/>
    <w:uiPriority w:val="99"/>
    <w:unhideWhenUsed/>
    <w:rsid w:val="001E678E"/>
    <w:rPr>
      <w:rFonts w:eastAsia="Meiryo UI"/>
    </w:rPr>
  </w:style>
  <w:style w:type="character" w:customStyle="1" w:styleId="affb">
    <w:name w:val="フッター (文字)"/>
    <w:basedOn w:val="a3"/>
    <w:link w:val="affa"/>
    <w:uiPriority w:val="99"/>
    <w:rsid w:val="001E678E"/>
    <w:rPr>
      <w:rFonts w:ascii="Meiryo UI" w:eastAsia="Meiryo UI" w:hAnsi="Meiryo UI"/>
    </w:rPr>
  </w:style>
  <w:style w:type="paragraph" w:styleId="91">
    <w:name w:val="toc 9"/>
    <w:basedOn w:val="a2"/>
    <w:next w:val="a2"/>
    <w:autoRedefine/>
    <w:uiPriority w:val="39"/>
    <w:semiHidden/>
    <w:unhideWhenUsed/>
    <w:rsid w:val="001E678E"/>
    <w:pPr>
      <w:spacing w:after="120"/>
      <w:ind w:left="1757"/>
    </w:pPr>
  </w:style>
  <w:style w:type="character" w:styleId="affc">
    <w:name w:val="Mention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1E678E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1E678E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1E678E"/>
    <w:rPr>
      <w:rFonts w:eastAsia="Meiryo UI"/>
      <w:i/>
      <w:iCs/>
    </w:rPr>
  </w:style>
  <w:style w:type="character" w:customStyle="1" w:styleId="HTML6">
    <w:name w:val="HTML アドレス (文字)"/>
    <w:basedOn w:val="a3"/>
    <w:link w:val="HTML5"/>
    <w:uiPriority w:val="99"/>
    <w:semiHidden/>
    <w:rsid w:val="001E678E"/>
    <w:rPr>
      <w:rFonts w:ascii="Meiryo UI" w:eastAsia="Meiryo UI" w:hAnsi="Meiryo UI"/>
      <w:i/>
      <w:iCs/>
    </w:rPr>
  </w:style>
  <w:style w:type="character" w:styleId="HTML7">
    <w:name w:val="HTML Definition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8">
    <w:name w:val="HTML Cit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9">
    <w:name w:val="HTML Sample"/>
    <w:basedOn w:val="a3"/>
    <w:uiPriority w:val="99"/>
    <w:semiHidden/>
    <w:unhideWhenUsed/>
    <w:rsid w:val="001E678E"/>
    <w:rPr>
      <w:rFonts w:ascii="Meiryo UI" w:eastAsia="Meiryo UI" w:hAnsi="Meiryo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1E678E"/>
    <w:rPr>
      <w:rFonts w:ascii="Meiryo UI" w:eastAsia="Meiryo UI" w:hAnsi="Meiryo UI"/>
    </w:rPr>
  </w:style>
  <w:style w:type="paragraph" w:styleId="11">
    <w:name w:val="toc 1"/>
    <w:basedOn w:val="a2"/>
    <w:next w:val="a2"/>
    <w:autoRedefine/>
    <w:uiPriority w:val="39"/>
    <w:semiHidden/>
    <w:unhideWhenUsed/>
    <w:rsid w:val="001E678E"/>
    <w:pPr>
      <w:spacing w:after="100"/>
    </w:pPr>
  </w:style>
  <w:style w:type="paragraph" w:styleId="27">
    <w:name w:val="toc 2"/>
    <w:basedOn w:val="a2"/>
    <w:next w:val="a2"/>
    <w:autoRedefine/>
    <w:uiPriority w:val="39"/>
    <w:semiHidden/>
    <w:unhideWhenUsed/>
    <w:rsid w:val="001E678E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1E678E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1E678E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1E678E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1E678E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1E678E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1E678E"/>
    <w:pPr>
      <w:spacing w:after="100"/>
      <w:ind w:left="1540"/>
    </w:pPr>
  </w:style>
  <w:style w:type="paragraph" w:styleId="affd">
    <w:name w:val="TOC Heading"/>
    <w:basedOn w:val="1"/>
    <w:next w:val="a2"/>
    <w:uiPriority w:val="39"/>
    <w:semiHidden/>
    <w:unhideWhenUsed/>
    <w:qFormat/>
    <w:rsid w:val="001E678E"/>
    <w:pPr>
      <w:outlineLvl w:val="9"/>
    </w:pPr>
    <w:rPr>
      <w:color w:val="2E74B5" w:themeColor="accent1" w:themeShade="BF"/>
    </w:rPr>
  </w:style>
  <w:style w:type="table" w:styleId="affe">
    <w:name w:val="Table Professional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62">
    <w:name w:val="Medium List 1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3">
    <w:name w:val="Medium List 1 Accent 1"/>
    <w:basedOn w:val="a4"/>
    <w:uiPriority w:val="65"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4">
    <w:name w:val="Medium List 1 Accent 2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65">
    <w:name w:val="Medium List 1 Accent 3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6">
    <w:name w:val="Medium List 1 Accent 4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7">
    <w:name w:val="Medium List 1 Accent 5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68">
    <w:name w:val="Medium List 1 Accent 6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2">
    <w:name w:val="Medium Lis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1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3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4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5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6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4">
    <w:name w:val="Medium Shading 1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1"/>
    <w:basedOn w:val="a4"/>
    <w:uiPriority w:val="63"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2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3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8">
    <w:name w:val="Medium Shading 1 Accent 4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5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6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4">
    <w:name w:val="Medium Shading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5">
    <w:name w:val="Medium Shading 2 Accent 1"/>
    <w:basedOn w:val="a4"/>
    <w:uiPriority w:val="64"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6">
    <w:name w:val="Medium Shading 2 Accent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7">
    <w:name w:val="Medium Shading 2 Accent 3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8">
    <w:name w:val="Medium Shading 2 Accent 4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5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6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82">
    <w:name w:val="Medium Grid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1E678E"/>
  </w:style>
  <w:style w:type="character" w:styleId="afff0">
    <w:name w:val="Hashtag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1E67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afff2">
    <w:name w:val="メッセージ見出し (文字)"/>
    <w:basedOn w:val="a3"/>
    <w:link w:val="afff1"/>
    <w:uiPriority w:val="99"/>
    <w:semiHidden/>
    <w:rsid w:val="001E678E"/>
    <w:rPr>
      <w:rFonts w:ascii="Meiryo UI" w:eastAsiaTheme="majorEastAsia" w:hAnsi="Meiryo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1E67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1E678E"/>
    <w:pPr>
      <w:ind w:left="360" w:hanging="360"/>
      <w:contextualSpacing/>
    </w:pPr>
  </w:style>
  <w:style w:type="paragraph" w:styleId="28">
    <w:name w:val="List 2"/>
    <w:basedOn w:val="a2"/>
    <w:uiPriority w:val="99"/>
    <w:semiHidden/>
    <w:unhideWhenUsed/>
    <w:rsid w:val="001E678E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1E678E"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rsid w:val="001E678E"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rsid w:val="001E678E"/>
    <w:pPr>
      <w:ind w:left="1800" w:hanging="360"/>
      <w:contextualSpacing/>
    </w:pPr>
  </w:style>
  <w:style w:type="table" w:styleId="12">
    <w:name w:val="Table List 1"/>
    <w:basedOn w:val="a4"/>
    <w:uiPriority w:val="99"/>
    <w:semiHidden/>
    <w:unhideWhenUsed/>
    <w:rsid w:val="001E67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1E67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c">
    <w:name w:val="Table List 5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9">
    <w:name w:val="Table List 6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9">
    <w:name w:val="Table List 7"/>
    <w:basedOn w:val="a4"/>
    <w:uiPriority w:val="99"/>
    <w:semiHidden/>
    <w:unhideWhenUsed/>
    <w:rsid w:val="001E67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9">
    <w:name w:val="Table List 8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1E678E"/>
    <w:pPr>
      <w:spacing w:after="120"/>
      <w:ind w:left="360"/>
      <w:contextualSpacing/>
    </w:pPr>
  </w:style>
  <w:style w:type="paragraph" w:styleId="2a">
    <w:name w:val="List Continue 2"/>
    <w:basedOn w:val="a2"/>
    <w:uiPriority w:val="99"/>
    <w:semiHidden/>
    <w:unhideWhenUsed/>
    <w:rsid w:val="001E678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1E678E"/>
    <w:pPr>
      <w:spacing w:after="120"/>
      <w:ind w:left="1080"/>
      <w:contextualSpacing/>
    </w:pPr>
  </w:style>
  <w:style w:type="paragraph" w:styleId="4d">
    <w:name w:val="List Continue 4"/>
    <w:basedOn w:val="a2"/>
    <w:uiPriority w:val="99"/>
    <w:semiHidden/>
    <w:unhideWhenUsed/>
    <w:rsid w:val="001E678E"/>
    <w:pPr>
      <w:spacing w:after="120"/>
      <w:ind w:left="1440"/>
      <w:contextualSpacing/>
    </w:pPr>
  </w:style>
  <w:style w:type="paragraph" w:styleId="5d">
    <w:name w:val="List Continue 5"/>
    <w:basedOn w:val="a2"/>
    <w:uiPriority w:val="99"/>
    <w:semiHidden/>
    <w:unhideWhenUsed/>
    <w:rsid w:val="001E678E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semiHidden/>
    <w:unhideWhenUsed/>
    <w:qFormat/>
    <w:rsid w:val="001E678E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1E678E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E678E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E678E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E678E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E678E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1E67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E67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E67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E67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E678E"/>
    <w:pPr>
      <w:numPr>
        <w:numId w:val="12"/>
      </w:numPr>
      <w:contextualSpacing/>
    </w:pPr>
  </w:style>
  <w:style w:type="table" w:styleId="13">
    <w:name w:val="Table Classic 1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1E67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1E678E"/>
  </w:style>
  <w:style w:type="character" w:styleId="afff8">
    <w:name w:val="end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1E678E"/>
    <w:pPr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1E678E"/>
    <w:pPr>
      <w:spacing w:before="120"/>
    </w:pPr>
    <w:rPr>
      <w:rFonts w:eastAsiaTheme="majorEastAsia" w:cstheme="majorBidi"/>
      <w:b/>
      <w:bCs/>
      <w:sz w:val="24"/>
      <w:szCs w:val="24"/>
    </w:rPr>
  </w:style>
  <w:style w:type="table" w:styleId="130">
    <w:name w:val="Colorful List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2">
    <w:name w:val="Colorful List Accent 2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3">
    <w:name w:val="Colorful List Accent 3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4">
    <w:name w:val="Colorful List Accent 4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5">
    <w:name w:val="Colorful List Accent 5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6">
    <w:name w:val="Colorful List Accent 6"/>
    <w:basedOn w:val="a4"/>
    <w:uiPriority w:val="72"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4">
    <w:name w:val="Table Colorful 1"/>
    <w:basedOn w:val="a4"/>
    <w:uiPriority w:val="99"/>
    <w:semiHidden/>
    <w:unhideWhenUsed/>
    <w:rsid w:val="001E67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uiPriority w:val="99"/>
    <w:semiHidden/>
    <w:unhideWhenUsed/>
    <w:rsid w:val="001E67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1E67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0">
    <w:name w:val="Colorful Shading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4">
    <w:name w:val="Colorful Shading Accent 4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4"/>
    <w:uiPriority w:val="71"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0">
    <w:name w:val="Colorful Grid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2">
    <w:name w:val="Colorful Grid Accent 2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43">
    <w:name w:val="Colorful Grid Accent 3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4">
    <w:name w:val="Colorful Grid Accent 4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5">
    <w:name w:val="Colorful Grid Accent 5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6">
    <w:name w:val="Colorful Grid Accent 6"/>
    <w:basedOn w:val="a4"/>
    <w:uiPriority w:val="73"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b">
    <w:name w:val="envelope address"/>
    <w:basedOn w:val="a2"/>
    <w:uiPriority w:val="99"/>
    <w:semiHidden/>
    <w:unhideWhenUsed/>
    <w:rsid w:val="001E67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1E678E"/>
    <w:pPr>
      <w:numPr>
        <w:numId w:val="26"/>
      </w:numPr>
    </w:pPr>
  </w:style>
  <w:style w:type="table" w:styleId="15">
    <w:name w:val="Plain Table 1"/>
    <w:basedOn w:val="a4"/>
    <w:uiPriority w:val="41"/>
    <w:rsid w:val="001E67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4"/>
    <w:uiPriority w:val="42"/>
    <w:rsid w:val="001E67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1E67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1E67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e">
    <w:name w:val="Plain Table 5"/>
    <w:basedOn w:val="a4"/>
    <w:uiPriority w:val="45"/>
    <w:rsid w:val="001E67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No Spacing"/>
    <w:uiPriority w:val="1"/>
    <w:qFormat/>
    <w:rsid w:val="001E678E"/>
    <w:rPr>
      <w:rFonts w:ascii="Meiryo UI" w:hAnsi="Meiryo UI"/>
    </w:rPr>
  </w:style>
  <w:style w:type="paragraph" w:styleId="afffd">
    <w:name w:val="Date"/>
    <w:basedOn w:val="a2"/>
    <w:next w:val="a2"/>
    <w:link w:val="afffe"/>
    <w:uiPriority w:val="99"/>
    <w:semiHidden/>
    <w:unhideWhenUsed/>
    <w:rsid w:val="001E678E"/>
    <w:rPr>
      <w:rFonts w:eastAsia="Meiryo UI"/>
    </w:rPr>
  </w:style>
  <w:style w:type="character" w:customStyle="1" w:styleId="afffe">
    <w:name w:val="日付 (文字)"/>
    <w:basedOn w:val="a3"/>
    <w:link w:val="afffd"/>
    <w:uiPriority w:val="99"/>
    <w:semiHidden/>
    <w:rsid w:val="001E678E"/>
    <w:rPr>
      <w:rFonts w:ascii="Meiryo UI" w:eastAsia="Meiryo UI" w:hAnsi="Meiryo UI"/>
    </w:rPr>
  </w:style>
  <w:style w:type="paragraph" w:styleId="Web">
    <w:name w:val="Normal (Web)"/>
    <w:basedOn w:val="a2"/>
    <w:uiPriority w:val="99"/>
    <w:semiHidden/>
    <w:unhideWhenUsed/>
    <w:rsid w:val="001E678E"/>
    <w:rPr>
      <w:rFonts w:cs="Times New Roman"/>
      <w:sz w:val="24"/>
      <w:szCs w:val="24"/>
    </w:rPr>
  </w:style>
  <w:style w:type="character" w:styleId="affff">
    <w:name w:val="Smart Hyperlink"/>
    <w:basedOn w:val="a3"/>
    <w:uiPriority w:val="99"/>
    <w:semiHidden/>
    <w:unhideWhenUsed/>
    <w:rsid w:val="001E678E"/>
    <w:rPr>
      <w:rFonts w:ascii="Meiryo UI" w:eastAsia="Meiryo UI" w:hAnsi="Meiryo UI"/>
      <w:u w:val="dotted"/>
    </w:rPr>
  </w:style>
  <w:style w:type="character" w:styleId="affff0">
    <w:name w:val="Unresolved Mention"/>
    <w:basedOn w:val="a3"/>
    <w:uiPriority w:val="99"/>
    <w:semiHidden/>
    <w:unhideWhenUsed/>
    <w:rsid w:val="001E678E"/>
    <w:rPr>
      <w:rFonts w:ascii="Meiryo UI" w:eastAsia="Meiryo UI" w:hAnsi="Meiryo UI"/>
      <w:color w:val="605E5C"/>
      <w:shd w:val="clear" w:color="auto" w:fill="E1DFDD"/>
    </w:rPr>
  </w:style>
  <w:style w:type="paragraph" w:styleId="affff1">
    <w:name w:val="Body Text"/>
    <w:basedOn w:val="a2"/>
    <w:link w:val="affff2"/>
    <w:uiPriority w:val="99"/>
    <w:semiHidden/>
    <w:unhideWhenUsed/>
    <w:rsid w:val="001E678E"/>
    <w:pPr>
      <w:spacing w:after="120"/>
    </w:pPr>
    <w:rPr>
      <w:rFonts w:eastAsia="Meiryo UI"/>
    </w:rPr>
  </w:style>
  <w:style w:type="character" w:customStyle="1" w:styleId="affff2">
    <w:name w:val="本文 (文字)"/>
    <w:basedOn w:val="a3"/>
    <w:link w:val="affff1"/>
    <w:uiPriority w:val="99"/>
    <w:semiHidden/>
    <w:rsid w:val="001E678E"/>
    <w:rPr>
      <w:rFonts w:ascii="Meiryo UI" w:eastAsia="Meiryo UI" w:hAnsi="Meiryo UI"/>
    </w:rPr>
  </w:style>
  <w:style w:type="paragraph" w:styleId="2e">
    <w:name w:val="Body Text 2"/>
    <w:basedOn w:val="a2"/>
    <w:link w:val="2f"/>
    <w:uiPriority w:val="99"/>
    <w:semiHidden/>
    <w:unhideWhenUsed/>
    <w:rsid w:val="001E678E"/>
    <w:pPr>
      <w:spacing w:after="120" w:line="480" w:lineRule="auto"/>
    </w:pPr>
    <w:rPr>
      <w:rFonts w:eastAsia="Meiryo UI"/>
    </w:rPr>
  </w:style>
  <w:style w:type="character" w:customStyle="1" w:styleId="2f">
    <w:name w:val="本文 2 (文字)"/>
    <w:basedOn w:val="a3"/>
    <w:link w:val="2e"/>
    <w:uiPriority w:val="99"/>
    <w:semiHidden/>
    <w:rsid w:val="001E678E"/>
    <w:rPr>
      <w:rFonts w:ascii="Meiryo UI" w:eastAsia="Meiryo UI" w:hAnsi="Meiryo UI"/>
    </w:rPr>
  </w:style>
  <w:style w:type="paragraph" w:styleId="affff3">
    <w:name w:val="Body Text Indent"/>
    <w:basedOn w:val="a2"/>
    <w:link w:val="affff4"/>
    <w:uiPriority w:val="99"/>
    <w:semiHidden/>
    <w:unhideWhenUsed/>
    <w:rsid w:val="001E678E"/>
    <w:pPr>
      <w:spacing w:after="120"/>
      <w:ind w:left="360"/>
    </w:pPr>
    <w:rPr>
      <w:rFonts w:eastAsia="Meiryo UI"/>
    </w:rPr>
  </w:style>
  <w:style w:type="character" w:customStyle="1" w:styleId="affff4">
    <w:name w:val="本文インデント (文字)"/>
    <w:basedOn w:val="a3"/>
    <w:link w:val="affff3"/>
    <w:uiPriority w:val="99"/>
    <w:semiHidden/>
    <w:rsid w:val="001E678E"/>
    <w:rPr>
      <w:rFonts w:ascii="Meiryo UI" w:eastAsia="Meiryo UI" w:hAnsi="Meiryo UI"/>
    </w:rPr>
  </w:style>
  <w:style w:type="paragraph" w:styleId="2f0">
    <w:name w:val="Body Text Indent 2"/>
    <w:basedOn w:val="a2"/>
    <w:link w:val="2f1"/>
    <w:uiPriority w:val="99"/>
    <w:semiHidden/>
    <w:unhideWhenUsed/>
    <w:rsid w:val="001E678E"/>
    <w:pPr>
      <w:spacing w:after="120" w:line="480" w:lineRule="auto"/>
      <w:ind w:left="360"/>
    </w:pPr>
    <w:rPr>
      <w:rFonts w:eastAsia="Meiryo UI"/>
    </w:rPr>
  </w:style>
  <w:style w:type="character" w:customStyle="1" w:styleId="2f1">
    <w:name w:val="本文インデント 2 (文字)"/>
    <w:basedOn w:val="a3"/>
    <w:link w:val="2f0"/>
    <w:uiPriority w:val="99"/>
    <w:semiHidden/>
    <w:rsid w:val="001E678E"/>
    <w:rPr>
      <w:rFonts w:ascii="Meiryo UI" w:eastAsia="Meiryo UI" w:hAnsi="Meiryo UI"/>
    </w:rPr>
  </w:style>
  <w:style w:type="paragraph" w:styleId="affff5">
    <w:name w:val="Body Text First Indent"/>
    <w:basedOn w:val="affff1"/>
    <w:link w:val="affff6"/>
    <w:uiPriority w:val="99"/>
    <w:semiHidden/>
    <w:unhideWhenUsed/>
    <w:rsid w:val="001E678E"/>
    <w:pPr>
      <w:spacing w:after="0"/>
      <w:ind w:firstLine="360"/>
    </w:pPr>
  </w:style>
  <w:style w:type="character" w:customStyle="1" w:styleId="affff6">
    <w:name w:val="本文字下げ (文字)"/>
    <w:basedOn w:val="affff2"/>
    <w:link w:val="affff5"/>
    <w:uiPriority w:val="99"/>
    <w:semiHidden/>
    <w:rsid w:val="001E678E"/>
    <w:rPr>
      <w:rFonts w:ascii="Meiryo UI" w:eastAsia="Meiryo UI" w:hAnsi="Meiryo UI"/>
    </w:rPr>
  </w:style>
  <w:style w:type="paragraph" w:styleId="2f2">
    <w:name w:val="Body Text First Indent 2"/>
    <w:basedOn w:val="affff3"/>
    <w:link w:val="2f3"/>
    <w:uiPriority w:val="99"/>
    <w:semiHidden/>
    <w:unhideWhenUsed/>
    <w:rsid w:val="001E678E"/>
    <w:pPr>
      <w:spacing w:after="0"/>
      <w:ind w:firstLine="360"/>
    </w:pPr>
  </w:style>
  <w:style w:type="character" w:customStyle="1" w:styleId="2f3">
    <w:name w:val="本文字下げ 2 (文字)"/>
    <w:basedOn w:val="affff4"/>
    <w:link w:val="2f2"/>
    <w:uiPriority w:val="99"/>
    <w:semiHidden/>
    <w:rsid w:val="001E678E"/>
    <w:rPr>
      <w:rFonts w:ascii="Meiryo UI" w:eastAsia="Meiryo UI" w:hAnsi="Meiryo UI"/>
    </w:rPr>
  </w:style>
  <w:style w:type="paragraph" w:styleId="affff7">
    <w:name w:val="Normal Indent"/>
    <w:basedOn w:val="a2"/>
    <w:uiPriority w:val="99"/>
    <w:semiHidden/>
    <w:unhideWhenUsed/>
    <w:rsid w:val="001E678E"/>
    <w:pPr>
      <w:ind w:left="720"/>
    </w:pPr>
  </w:style>
  <w:style w:type="paragraph" w:styleId="affff8">
    <w:name w:val="Note Heading"/>
    <w:basedOn w:val="a2"/>
    <w:next w:val="a2"/>
    <w:link w:val="affff9"/>
    <w:uiPriority w:val="99"/>
    <w:semiHidden/>
    <w:unhideWhenUsed/>
    <w:rsid w:val="001E678E"/>
    <w:rPr>
      <w:rFonts w:eastAsia="Meiryo UI"/>
    </w:rPr>
  </w:style>
  <w:style w:type="character" w:customStyle="1" w:styleId="affff9">
    <w:name w:val="記 (文字)"/>
    <w:basedOn w:val="a3"/>
    <w:link w:val="affff8"/>
    <w:uiPriority w:val="99"/>
    <w:semiHidden/>
    <w:rsid w:val="001E678E"/>
    <w:rPr>
      <w:rFonts w:ascii="Meiryo UI" w:eastAsia="Meiryo UI" w:hAnsi="Meiryo UI"/>
    </w:rPr>
  </w:style>
  <w:style w:type="table" w:styleId="affffa">
    <w:name w:val="Table Contemporary"/>
    <w:basedOn w:val="a4"/>
    <w:uiPriority w:val="99"/>
    <w:semiHidden/>
    <w:unhideWhenUsed/>
    <w:rsid w:val="001E67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2f4">
    <w:name w:val="Light List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5">
    <w:name w:val="Light List Accent 1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6">
    <w:name w:val="Light List Accent 2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2f7">
    <w:name w:val="Light List Accent 3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8">
    <w:name w:val="Light List Accent 4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9">
    <w:name w:val="Light List Accent 5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2fa">
    <w:name w:val="Light List Accent 6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1E67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1E678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1E678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1E678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1E678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1E678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1E678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3e">
    <w:name w:val="Light Grid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f">
    <w:name w:val="Light Grid Accent 1"/>
    <w:basedOn w:val="a4"/>
    <w:uiPriority w:val="62"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f0">
    <w:name w:val="Light Grid Accent 2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3f1">
    <w:name w:val="Light Grid Accent 3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f2">
    <w:name w:val="Light Grid Accent 4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f3">
    <w:name w:val="Light Grid Accent 5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3f4">
    <w:name w:val="Light Grid Accent 6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0">
    <w:name w:val="Dark List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16">
    <w:name w:val="Dark List Accent 6"/>
    <w:basedOn w:val="a4"/>
    <w:uiPriority w:val="70"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d">
    <w:name w:val="List Table 1 Light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b">
    <w:name w:val="List Table 2"/>
    <w:basedOn w:val="a4"/>
    <w:uiPriority w:val="47"/>
    <w:rsid w:val="001E67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1E678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1E678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1E678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1E678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1E678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1E678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5">
    <w:name w:val="List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f0">
    <w:name w:val="List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">
    <w:name w:val="List Table 5 Dark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a">
    <w:name w:val="List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a">
    <w:name w:val="List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E-mail Signature"/>
    <w:basedOn w:val="a2"/>
    <w:link w:val="affffc"/>
    <w:uiPriority w:val="99"/>
    <w:semiHidden/>
    <w:unhideWhenUsed/>
    <w:rsid w:val="001E678E"/>
    <w:rPr>
      <w:rFonts w:eastAsia="Meiryo UI"/>
    </w:rPr>
  </w:style>
  <w:style w:type="character" w:customStyle="1" w:styleId="affffc">
    <w:name w:val="電子メール署名 (文字)"/>
    <w:basedOn w:val="a3"/>
    <w:link w:val="affffb"/>
    <w:uiPriority w:val="99"/>
    <w:semiHidden/>
    <w:rsid w:val="001E678E"/>
    <w:rPr>
      <w:rFonts w:ascii="Meiryo UI" w:eastAsia="Meiryo UI" w:hAnsi="Meiryo UI"/>
    </w:rPr>
  </w:style>
  <w:style w:type="paragraph" w:styleId="affffd">
    <w:name w:val="Salutation"/>
    <w:basedOn w:val="a2"/>
    <w:next w:val="a2"/>
    <w:link w:val="affffe"/>
    <w:uiPriority w:val="99"/>
    <w:semiHidden/>
    <w:unhideWhenUsed/>
    <w:rsid w:val="001E678E"/>
    <w:rPr>
      <w:rFonts w:eastAsia="Meiryo UI"/>
    </w:rPr>
  </w:style>
  <w:style w:type="character" w:customStyle="1" w:styleId="affffe">
    <w:name w:val="挨拶文 (文字)"/>
    <w:basedOn w:val="a3"/>
    <w:link w:val="affffd"/>
    <w:uiPriority w:val="99"/>
    <w:semiHidden/>
    <w:rsid w:val="001E678E"/>
    <w:rPr>
      <w:rFonts w:ascii="Meiryo UI" w:eastAsia="Meiryo UI" w:hAnsi="Meiryo UI"/>
    </w:rPr>
  </w:style>
  <w:style w:type="table" w:styleId="1e">
    <w:name w:val="Table Columns 1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1E678E"/>
    <w:rPr>
      <w:rFonts w:eastAsia="Meiryo U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1E678E"/>
    <w:rPr>
      <w:rFonts w:eastAsia="Meiryo U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">
    <w:name w:val="Signature"/>
    <w:basedOn w:val="a2"/>
    <w:link w:val="afffff0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0">
    <w:name w:val="署名 (文字)"/>
    <w:basedOn w:val="a3"/>
    <w:link w:val="afffff"/>
    <w:uiPriority w:val="99"/>
    <w:semiHidden/>
    <w:rsid w:val="001E678E"/>
    <w:rPr>
      <w:rFonts w:ascii="Meiryo UI" w:eastAsia="Meiryo UI" w:hAnsi="Meiryo UI"/>
    </w:rPr>
  </w:style>
  <w:style w:type="table" w:styleId="1f">
    <w:name w:val="Table Simple 1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4"/>
    <w:uiPriority w:val="99"/>
    <w:semiHidden/>
    <w:unhideWhenUsed/>
    <w:rsid w:val="001E678E"/>
    <w:rPr>
      <w:rFonts w:eastAsia="Meiryo U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4"/>
    <w:uiPriority w:val="99"/>
    <w:rsid w:val="001E678E"/>
    <w:rPr>
      <w:rFonts w:eastAsia="Meiryo U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1E678E"/>
    <w:pPr>
      <w:ind w:left="220" w:hanging="220"/>
    </w:pPr>
    <w:rPr>
      <w:rFonts w:eastAsia="Meiryo UI"/>
    </w:rPr>
  </w:style>
  <w:style w:type="paragraph" w:styleId="2ff">
    <w:name w:val="index 2"/>
    <w:basedOn w:val="a2"/>
    <w:next w:val="a2"/>
    <w:autoRedefine/>
    <w:uiPriority w:val="99"/>
    <w:semiHidden/>
    <w:unhideWhenUsed/>
    <w:rsid w:val="001E678E"/>
    <w:pPr>
      <w:ind w:left="440" w:hanging="220"/>
    </w:pPr>
    <w:rPr>
      <w:rFonts w:eastAsia="Meiryo UI"/>
    </w:rPr>
  </w:style>
  <w:style w:type="paragraph" w:styleId="3f8">
    <w:name w:val="index 3"/>
    <w:basedOn w:val="a2"/>
    <w:next w:val="a2"/>
    <w:autoRedefine/>
    <w:uiPriority w:val="99"/>
    <w:semiHidden/>
    <w:unhideWhenUsed/>
    <w:rsid w:val="001E678E"/>
    <w:pPr>
      <w:ind w:left="660" w:hanging="220"/>
    </w:pPr>
    <w:rPr>
      <w:rFonts w:eastAsia="Meiryo UI"/>
    </w:rPr>
  </w:style>
  <w:style w:type="paragraph" w:styleId="4f2">
    <w:name w:val="index 4"/>
    <w:basedOn w:val="a2"/>
    <w:next w:val="a2"/>
    <w:autoRedefine/>
    <w:uiPriority w:val="99"/>
    <w:semiHidden/>
    <w:unhideWhenUsed/>
    <w:rsid w:val="001E678E"/>
    <w:pPr>
      <w:ind w:left="880" w:hanging="220"/>
    </w:pPr>
    <w:rPr>
      <w:rFonts w:eastAsia="Meiryo UI"/>
    </w:rPr>
  </w:style>
  <w:style w:type="paragraph" w:styleId="5f1">
    <w:name w:val="index 5"/>
    <w:basedOn w:val="a2"/>
    <w:next w:val="a2"/>
    <w:autoRedefine/>
    <w:uiPriority w:val="99"/>
    <w:semiHidden/>
    <w:unhideWhenUsed/>
    <w:rsid w:val="001E678E"/>
    <w:pPr>
      <w:ind w:left="1100" w:hanging="220"/>
    </w:pPr>
    <w:rPr>
      <w:rFonts w:eastAsia="Meiryo UI"/>
    </w:rPr>
  </w:style>
  <w:style w:type="paragraph" w:styleId="6b">
    <w:name w:val="index 6"/>
    <w:basedOn w:val="a2"/>
    <w:next w:val="a2"/>
    <w:autoRedefine/>
    <w:uiPriority w:val="99"/>
    <w:semiHidden/>
    <w:unhideWhenUsed/>
    <w:rsid w:val="001E678E"/>
    <w:pPr>
      <w:ind w:left="1320" w:hanging="220"/>
    </w:pPr>
    <w:rPr>
      <w:rFonts w:eastAsia="Meiryo UI"/>
    </w:rPr>
  </w:style>
  <w:style w:type="paragraph" w:styleId="7b">
    <w:name w:val="index 7"/>
    <w:basedOn w:val="a2"/>
    <w:next w:val="a2"/>
    <w:autoRedefine/>
    <w:uiPriority w:val="99"/>
    <w:semiHidden/>
    <w:unhideWhenUsed/>
    <w:rsid w:val="001E678E"/>
    <w:pPr>
      <w:ind w:left="1540" w:hanging="220"/>
    </w:pPr>
    <w:rPr>
      <w:rFonts w:eastAsia="Meiryo UI"/>
    </w:rPr>
  </w:style>
  <w:style w:type="paragraph" w:styleId="8a">
    <w:name w:val="index 8"/>
    <w:basedOn w:val="a2"/>
    <w:next w:val="a2"/>
    <w:autoRedefine/>
    <w:uiPriority w:val="99"/>
    <w:semiHidden/>
    <w:unhideWhenUsed/>
    <w:rsid w:val="001E678E"/>
    <w:pPr>
      <w:ind w:left="1760" w:hanging="220"/>
    </w:pPr>
    <w:rPr>
      <w:rFonts w:eastAsia="Meiryo UI"/>
    </w:rPr>
  </w:style>
  <w:style w:type="paragraph" w:styleId="99">
    <w:name w:val="index 9"/>
    <w:basedOn w:val="a2"/>
    <w:next w:val="a2"/>
    <w:autoRedefine/>
    <w:uiPriority w:val="99"/>
    <w:semiHidden/>
    <w:unhideWhenUsed/>
    <w:rsid w:val="001E678E"/>
    <w:pPr>
      <w:ind w:left="1980" w:hanging="220"/>
    </w:pPr>
    <w:rPr>
      <w:rFonts w:eastAsia="Meiryo UI"/>
    </w:rPr>
  </w:style>
  <w:style w:type="paragraph" w:styleId="afffff1">
    <w:name w:val="index heading"/>
    <w:basedOn w:val="a2"/>
    <w:next w:val="1f1"/>
    <w:uiPriority w:val="99"/>
    <w:semiHidden/>
    <w:unhideWhenUsed/>
    <w:rsid w:val="001E678E"/>
    <w:rPr>
      <w:rFonts w:eastAsia="Meiryo UI" w:cstheme="majorBidi"/>
      <w:b/>
      <w:bCs/>
    </w:rPr>
  </w:style>
  <w:style w:type="paragraph" w:styleId="afffff2">
    <w:name w:val="Closing"/>
    <w:basedOn w:val="a2"/>
    <w:link w:val="afffff3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3">
    <w:name w:val="結語 (文字)"/>
    <w:basedOn w:val="a3"/>
    <w:link w:val="afffff2"/>
    <w:uiPriority w:val="99"/>
    <w:semiHidden/>
    <w:rsid w:val="001E678E"/>
    <w:rPr>
      <w:rFonts w:ascii="Meiryo UI" w:eastAsia="Meiryo UI" w:hAnsi="Meiryo UI"/>
    </w:rPr>
  </w:style>
  <w:style w:type="table" w:styleId="afffff4">
    <w:name w:val="Table Grid"/>
    <w:basedOn w:val="a4"/>
    <w:uiPriority w:val="39"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Grid 2"/>
    <w:basedOn w:val="a4"/>
    <w:uiPriority w:val="99"/>
    <w:semiHidden/>
    <w:unhideWhenUsed/>
    <w:rsid w:val="001E678E"/>
    <w:rPr>
      <w:rFonts w:eastAsia="Meiryo UI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Grid 3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Grid 4"/>
    <w:basedOn w:val="a4"/>
    <w:uiPriority w:val="99"/>
    <w:semiHidden/>
    <w:unhideWhenUsed/>
    <w:rsid w:val="001E678E"/>
    <w:rPr>
      <w:rFonts w:eastAsia="Meiryo U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2">
    <w:name w:val="Table Grid 5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c">
    <w:name w:val="Table Grid 6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c">
    <w:name w:val="Table Grid 7"/>
    <w:basedOn w:val="a4"/>
    <w:uiPriority w:val="99"/>
    <w:semiHidden/>
    <w:unhideWhenUsed/>
    <w:rsid w:val="001E678E"/>
    <w:rPr>
      <w:rFonts w:eastAsia="Meiryo U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b">
    <w:name w:val="Table Grid 8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Grid Table Light"/>
    <w:basedOn w:val="a4"/>
    <w:uiPriority w:val="40"/>
    <w:rsid w:val="001E678E"/>
    <w:rPr>
      <w:rFonts w:eastAsia="Meiryo U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1">
    <w:name w:val="Grid Table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a">
    <w:name w:val="Grid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f4">
    <w:name w:val="Grid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3">
    <w:name w:val="Grid Table 5 Dark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d">
    <w:name w:val="Grid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d">
    <w:name w:val="Grid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1E678E"/>
    <w:rPr>
      <w:rFonts w:eastAsia="Meiryo U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6">
    <w:name w:val="foot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character" w:styleId="afffff7">
    <w:name w:val="line number"/>
    <w:basedOn w:val="a3"/>
    <w:uiPriority w:val="99"/>
    <w:semiHidden/>
    <w:unhideWhenUsed/>
    <w:rsid w:val="001E678E"/>
    <w:rPr>
      <w:rFonts w:ascii="Meiryo UI" w:eastAsia="Meiryo UI" w:hAnsi="Meiryo UI"/>
    </w:rPr>
  </w:style>
  <w:style w:type="table" w:styleId="3-D1">
    <w:name w:val="Table 3D effects 1"/>
    <w:basedOn w:val="a4"/>
    <w:uiPriority w:val="99"/>
    <w:semiHidden/>
    <w:unhideWhenUsed/>
    <w:rsid w:val="001E678E"/>
    <w:rPr>
      <w:rFonts w:eastAsia="Meiryo U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1E678E"/>
    <w:rPr>
      <w:rFonts w:eastAsia="Meiryo U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4"/>
    <w:uiPriority w:val="99"/>
    <w:semiHidden/>
    <w:unhideWhenUsed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9">
    <w:name w:val="page number"/>
    <w:basedOn w:val="a3"/>
    <w:uiPriority w:val="99"/>
    <w:semiHidden/>
    <w:unhideWhenUsed/>
    <w:rsid w:val="001E678E"/>
    <w:rPr>
      <w:rFonts w:ascii="Meiryo UI" w:eastAsia="Meiryo UI" w:hAnsi="Meiryo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AppData\Local\Microsoft\Office\16.0\DTS\ja-JP%7b8276C8A6-FC1B-4077-97AE-23603D5462C1%7d\%7b903C4E5C-22FE-4591-97F5-A2789CA41122%7dTF2de6fc23-48e8-448b-960e-1bdc6e9248ab1e4e2011_win32-89cbc4ec8a5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AA3C0EAD-6529-4585-9E00-54D0371D65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{903C4E5C-22FE-4591-97F5-A2789CA41122}TF2de6fc23-48e8-448b-960e-1bdc6e9248ab1e4e2011_win32-89cbc4ec8a50.dotx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茂 和田</cp:lastModifiedBy>
  <cp:revision>3</cp:revision>
  <dcterms:created xsi:type="dcterms:W3CDTF">2026-09-09T16:42:00Z</dcterms:created>
  <dcterms:modified xsi:type="dcterms:W3CDTF">2026-09-09T16:45:00Z</dcterms:modified>
</cp:coreProperties>
</file>